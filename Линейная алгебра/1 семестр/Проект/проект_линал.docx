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98B2A" w14:textId="77777777" w:rsidR="009576A6" w:rsidRPr="003D013C" w:rsidRDefault="009576A6" w:rsidP="00A34085">
      <w:pPr>
        <w:pStyle w:val="aa"/>
        <w:spacing w:after="120"/>
        <w:contextualSpacing w:val="0"/>
        <w:rPr>
          <w:rFonts w:cstheme="majorHAnsi"/>
          <w:sz w:val="40"/>
          <w:szCs w:val="40"/>
        </w:rPr>
      </w:pPr>
      <w:r w:rsidRPr="003D013C">
        <w:rPr>
          <w:rFonts w:cstheme="majorHAnsi"/>
          <w:sz w:val="40"/>
          <w:szCs w:val="40"/>
        </w:rPr>
        <w:t>Практическая работа: Векторы и аналитическая геометрия в прикладных задачах (Задача принадлежности точки тетраэдру)</w:t>
      </w:r>
    </w:p>
    <w:p w14:paraId="65898B2D" w14:textId="1FE9EC0D" w:rsidR="00C210BC" w:rsidRDefault="009576A6" w:rsidP="001C361A">
      <w:pPr>
        <w:pStyle w:val="1"/>
        <w:numPr>
          <w:ilvl w:val="0"/>
          <w:numId w:val="7"/>
        </w:numPr>
        <w:spacing w:before="0" w:after="120"/>
        <w:rPr>
          <w:rFonts w:cstheme="majorHAnsi"/>
        </w:rPr>
      </w:pPr>
      <w:r w:rsidRPr="003D013C">
        <w:rPr>
          <w:rFonts w:cstheme="majorHAnsi"/>
        </w:rPr>
        <w:t>Цель</w:t>
      </w:r>
    </w:p>
    <w:p w14:paraId="4C332D4B" w14:textId="065581A3" w:rsidR="00FD7909" w:rsidRPr="00FD7909" w:rsidRDefault="00FD7909" w:rsidP="00FD7909">
      <w:pPr>
        <w:pStyle w:val="ae"/>
        <w:ind w:left="0"/>
      </w:pPr>
      <w:r w:rsidRPr="00FD7909">
        <w:t>Сравнить различные методы решения задачи принадлежности точки к тетраэдру</w:t>
      </w:r>
      <w:r w:rsidR="008403D6">
        <w:t>, определить наиболее удобный и универсальный из них.</w:t>
      </w:r>
    </w:p>
    <w:p w14:paraId="65898B2E" w14:textId="77777777" w:rsidR="009576A6" w:rsidRPr="003D013C" w:rsidRDefault="009576A6" w:rsidP="00A34085">
      <w:pPr>
        <w:pStyle w:val="1"/>
        <w:spacing w:before="0" w:after="120"/>
        <w:rPr>
          <w:rFonts w:cstheme="majorHAnsi"/>
        </w:rPr>
      </w:pPr>
      <w:r w:rsidRPr="003D013C">
        <w:rPr>
          <w:rFonts w:cstheme="majorHAnsi"/>
        </w:rPr>
        <w:t>2. Постановка задачи</w:t>
      </w:r>
    </w:p>
    <w:p w14:paraId="65898B2F" w14:textId="77777777" w:rsidR="009576A6" w:rsidRPr="003D013C" w:rsidRDefault="009576A6" w:rsidP="00A34085">
      <w:pPr>
        <w:spacing w:after="120"/>
        <w:rPr>
          <w:rFonts w:asciiTheme="majorHAnsi" w:hAnsiTheme="majorHAnsi" w:cstheme="majorHAnsi"/>
        </w:rPr>
      </w:pPr>
      <w:r w:rsidRPr="003D013C">
        <w:rPr>
          <w:rFonts w:asciiTheme="majorHAnsi" w:hAnsiTheme="majorHAnsi" w:cstheme="majorHAnsi"/>
        </w:rPr>
        <w:t xml:space="preserve">Определить, принадлежит ли заданная точка </w:t>
      </w:r>
      <w:r w:rsidRPr="003D013C">
        <w:rPr>
          <w:rFonts w:asciiTheme="majorHAnsi" w:hAnsiTheme="majorHAnsi" w:cstheme="majorHAnsi"/>
          <w:i/>
        </w:rPr>
        <w:t>P</w:t>
      </w:r>
      <w:r w:rsidRPr="003D013C">
        <w:rPr>
          <w:rFonts w:asciiTheme="majorHAnsi" w:hAnsiTheme="majorHAnsi" w:cstheme="majorHAnsi"/>
        </w:rPr>
        <w:t>(</w:t>
      </w:r>
      <w:r w:rsidRPr="003D013C">
        <w:rPr>
          <w:rFonts w:asciiTheme="majorHAnsi" w:hAnsiTheme="majorHAnsi" w:cstheme="majorHAnsi"/>
          <w:i/>
        </w:rPr>
        <w:t>x</w:t>
      </w:r>
      <w:r w:rsidRPr="003D013C">
        <w:rPr>
          <w:rFonts w:asciiTheme="majorHAnsi" w:hAnsiTheme="majorHAnsi" w:cstheme="majorHAnsi"/>
        </w:rPr>
        <w:t xml:space="preserve">, </w:t>
      </w:r>
      <w:r w:rsidRPr="003D013C">
        <w:rPr>
          <w:rFonts w:asciiTheme="majorHAnsi" w:hAnsiTheme="majorHAnsi" w:cstheme="majorHAnsi"/>
          <w:i/>
        </w:rPr>
        <w:t>y</w:t>
      </w:r>
      <w:r w:rsidRPr="003D013C">
        <w:rPr>
          <w:rFonts w:asciiTheme="majorHAnsi" w:hAnsiTheme="majorHAnsi" w:cstheme="majorHAnsi"/>
        </w:rPr>
        <w:t xml:space="preserve">, </w:t>
      </w:r>
      <w:r w:rsidRPr="003D013C">
        <w:rPr>
          <w:rFonts w:asciiTheme="majorHAnsi" w:hAnsiTheme="majorHAnsi" w:cstheme="majorHAnsi"/>
          <w:i/>
        </w:rPr>
        <w:t>z</w:t>
      </w:r>
      <w:r w:rsidRPr="003D013C">
        <w:rPr>
          <w:rFonts w:asciiTheme="majorHAnsi" w:hAnsiTheme="majorHAnsi" w:cstheme="majorHAnsi"/>
        </w:rPr>
        <w:t xml:space="preserve">) тетраэдру </w:t>
      </w:r>
      <w:r w:rsidRPr="003D013C">
        <w:rPr>
          <w:rFonts w:asciiTheme="majorHAnsi" w:hAnsiTheme="majorHAnsi" w:cstheme="majorHAnsi"/>
          <w:i/>
        </w:rPr>
        <w:t>ABCD</w:t>
      </w:r>
      <w:r w:rsidRPr="003D013C">
        <w:rPr>
          <w:rFonts w:asciiTheme="majorHAnsi" w:hAnsiTheme="majorHAnsi" w:cstheme="majorHAnsi"/>
        </w:rPr>
        <w:t xml:space="preserve">. </w:t>
      </w:r>
    </w:p>
    <w:p w14:paraId="65898B30" w14:textId="77777777" w:rsidR="009576A6" w:rsidRPr="003D013C" w:rsidRDefault="009576A6" w:rsidP="00A34085">
      <w:pPr>
        <w:spacing w:after="120"/>
        <w:rPr>
          <w:rFonts w:asciiTheme="majorHAnsi" w:hAnsiTheme="majorHAnsi" w:cstheme="majorHAnsi"/>
        </w:rPr>
      </w:pPr>
      <w:r w:rsidRPr="003D013C">
        <w:rPr>
          <w:rFonts w:asciiTheme="majorHAnsi" w:hAnsiTheme="majorHAnsi" w:cstheme="majorHAnsi"/>
        </w:rPr>
        <w:t>Исслед</w:t>
      </w:r>
      <w:r w:rsidR="00A34085">
        <w:rPr>
          <w:rFonts w:asciiTheme="majorHAnsi" w:hAnsiTheme="majorHAnsi" w:cstheme="majorHAnsi"/>
        </w:rPr>
        <w:t>овать</w:t>
      </w:r>
      <w:r w:rsidRPr="003D013C">
        <w:rPr>
          <w:rFonts w:asciiTheme="majorHAnsi" w:hAnsiTheme="majorHAnsi" w:cstheme="majorHAnsi"/>
        </w:rPr>
        <w:t xml:space="preserve"> случаи: внутри; на грани; на ребре; совпадение с вершиной; снаружи.</w:t>
      </w:r>
    </w:p>
    <w:p w14:paraId="65898B31" w14:textId="77777777" w:rsidR="00C210BC" w:rsidRDefault="00C210BC" w:rsidP="00A34085">
      <w:pPr>
        <w:pStyle w:val="1"/>
        <w:spacing w:before="0" w:after="120"/>
        <w:rPr>
          <w:rFonts w:cstheme="majorHAnsi"/>
        </w:rPr>
      </w:pPr>
    </w:p>
    <w:p w14:paraId="65898B32" w14:textId="77777777" w:rsidR="009576A6" w:rsidRPr="003D013C" w:rsidRDefault="009576A6" w:rsidP="00A34085">
      <w:pPr>
        <w:pStyle w:val="1"/>
        <w:spacing w:before="0" w:after="120"/>
        <w:rPr>
          <w:rFonts w:cstheme="majorHAnsi"/>
        </w:rPr>
      </w:pPr>
      <w:r w:rsidRPr="003D013C">
        <w:rPr>
          <w:rFonts w:cstheme="majorHAnsi"/>
        </w:rPr>
        <w:t>3. Вершины пирамиды</w:t>
      </w:r>
    </w:p>
    <w:p w14:paraId="65898B33" w14:textId="7E5683FE" w:rsidR="009576A6" w:rsidRPr="00A826AC" w:rsidRDefault="009576A6" w:rsidP="00A34085">
      <w:pPr>
        <w:spacing w:after="120"/>
        <w:rPr>
          <w:rFonts w:asciiTheme="majorHAnsi" w:hAnsiTheme="majorHAnsi" w:cstheme="majorHAnsi"/>
          <w:i/>
          <w:color w:val="00B050"/>
        </w:rPr>
      </w:pPr>
      <w:r w:rsidRPr="003D013C">
        <w:rPr>
          <w:rFonts w:asciiTheme="majorHAnsi" w:hAnsiTheme="majorHAnsi" w:cstheme="majorHAnsi"/>
        </w:rPr>
        <w:t xml:space="preserve">• Таблица координат вершин </w:t>
      </w:r>
      <w:r w:rsidRPr="003D013C">
        <w:rPr>
          <w:rFonts w:asciiTheme="majorHAnsi" w:hAnsiTheme="majorHAnsi" w:cstheme="majorHAnsi"/>
          <w:i/>
        </w:rPr>
        <w:t>A</w:t>
      </w:r>
      <w:r w:rsidRPr="003D013C">
        <w:rPr>
          <w:rFonts w:asciiTheme="majorHAnsi" w:hAnsiTheme="majorHAnsi" w:cstheme="majorHAnsi"/>
        </w:rPr>
        <w:t xml:space="preserve">, </w:t>
      </w:r>
      <w:r w:rsidRPr="003D013C">
        <w:rPr>
          <w:rFonts w:asciiTheme="majorHAnsi" w:hAnsiTheme="majorHAnsi" w:cstheme="majorHAnsi"/>
          <w:i/>
        </w:rPr>
        <w:t>B</w:t>
      </w:r>
      <w:r w:rsidRPr="003D013C">
        <w:rPr>
          <w:rFonts w:asciiTheme="majorHAnsi" w:hAnsiTheme="majorHAnsi" w:cstheme="majorHAnsi"/>
        </w:rPr>
        <w:t xml:space="preserve">, </w:t>
      </w:r>
      <w:r w:rsidRPr="003D013C">
        <w:rPr>
          <w:rFonts w:asciiTheme="majorHAnsi" w:hAnsiTheme="majorHAnsi" w:cstheme="majorHAnsi"/>
          <w:i/>
        </w:rPr>
        <w:t>C</w:t>
      </w:r>
      <w:r w:rsidRPr="003D013C">
        <w:rPr>
          <w:rFonts w:asciiTheme="majorHAnsi" w:hAnsiTheme="majorHAnsi" w:cstheme="majorHAnsi"/>
        </w:rPr>
        <w:t xml:space="preserve">, </w:t>
      </w:r>
      <w:r w:rsidRPr="003D013C">
        <w:rPr>
          <w:rFonts w:asciiTheme="majorHAnsi" w:hAnsiTheme="majorHAnsi" w:cstheme="majorHAnsi"/>
          <w:i/>
        </w:rPr>
        <w:t>D</w:t>
      </w:r>
      <w:r w:rsidR="009C429D" w:rsidRPr="003D013C">
        <w:rPr>
          <w:rFonts w:asciiTheme="majorHAnsi" w:hAnsiTheme="majorHAnsi" w:cstheme="majorHAnsi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6"/>
        <w:gridCol w:w="1566"/>
      </w:tblGrid>
      <w:tr w:rsidR="004C6F1D" w:rsidRPr="003D013C" w14:paraId="65898B36" w14:textId="77777777" w:rsidTr="004C6F1D">
        <w:tc>
          <w:tcPr>
            <w:tcW w:w="1526" w:type="dxa"/>
            <w:vAlign w:val="center"/>
            <w:hideMark/>
          </w:tcPr>
          <w:p w14:paraId="65898B34" w14:textId="77777777" w:rsidR="004C6F1D" w:rsidRPr="003D013C" w:rsidRDefault="004C6F1D" w:rsidP="000135E3">
            <w:pPr>
              <w:jc w:val="center"/>
              <w:rPr>
                <w:rFonts w:asciiTheme="majorHAnsi" w:hAnsiTheme="majorHAnsi" w:cstheme="majorHAnsi"/>
              </w:rPr>
            </w:pPr>
            <w:r w:rsidRPr="003D013C">
              <w:rPr>
                <w:rFonts w:asciiTheme="majorHAnsi" w:hAnsiTheme="majorHAnsi" w:cstheme="majorHAnsi"/>
              </w:rPr>
              <w:t>Вершина</w:t>
            </w:r>
          </w:p>
        </w:tc>
        <w:tc>
          <w:tcPr>
            <w:tcW w:w="1453" w:type="dxa"/>
            <w:vAlign w:val="center"/>
            <w:hideMark/>
          </w:tcPr>
          <w:p w14:paraId="65898B35" w14:textId="77777777" w:rsidR="004C6F1D" w:rsidRPr="004C6F1D" w:rsidRDefault="004C6F1D" w:rsidP="000135E3">
            <w:pPr>
              <w:jc w:val="center"/>
              <w:rPr>
                <w:rFonts w:asciiTheme="majorHAnsi" w:hAnsiTheme="majorHAnsi" w:cstheme="majorHAnsi"/>
                <w:i/>
              </w:rPr>
            </w:pPr>
            <w:r>
              <w:rPr>
                <w:rFonts w:asciiTheme="majorHAnsi" w:hAnsiTheme="majorHAnsi" w:cstheme="majorHAnsi"/>
                <w:i/>
              </w:rPr>
              <w:t>Координаты</w:t>
            </w:r>
          </w:p>
        </w:tc>
      </w:tr>
      <w:tr w:rsidR="004C6F1D" w:rsidRPr="003D013C" w14:paraId="65898B39" w14:textId="77777777" w:rsidTr="004C6F1D">
        <w:tc>
          <w:tcPr>
            <w:tcW w:w="1526" w:type="dxa"/>
            <w:vAlign w:val="center"/>
          </w:tcPr>
          <w:p w14:paraId="65898B37" w14:textId="77777777" w:rsidR="004C6F1D" w:rsidRPr="003D013C" w:rsidRDefault="004C6F1D" w:rsidP="000135E3">
            <w:pPr>
              <w:jc w:val="center"/>
              <w:rPr>
                <w:rFonts w:asciiTheme="majorHAnsi" w:hAnsiTheme="majorHAnsi" w:cstheme="majorHAnsi"/>
                <w:i/>
              </w:rPr>
            </w:pPr>
            <w:r w:rsidRPr="003D013C">
              <w:rPr>
                <w:rFonts w:asciiTheme="majorHAnsi" w:hAnsiTheme="majorHAnsi" w:cstheme="majorHAnsi"/>
                <w:i/>
              </w:rPr>
              <w:t>A</w:t>
            </w:r>
          </w:p>
        </w:tc>
        <w:tc>
          <w:tcPr>
            <w:tcW w:w="1453" w:type="dxa"/>
            <w:vAlign w:val="center"/>
          </w:tcPr>
          <w:p w14:paraId="65898B38" w14:textId="0C3EEC84" w:rsidR="004C6F1D" w:rsidRPr="003D013C" w:rsidRDefault="004C6F1D" w:rsidP="000135E3">
            <w:pPr>
              <w:jc w:val="center"/>
              <w:rPr>
                <w:rFonts w:asciiTheme="majorHAnsi" w:hAnsiTheme="majorHAnsi" w:cstheme="majorHAnsi"/>
              </w:rPr>
            </w:pPr>
            <w:r w:rsidRPr="003D013C">
              <w:rPr>
                <w:rFonts w:asciiTheme="majorHAnsi" w:hAnsiTheme="majorHAnsi" w:cstheme="majorHAnsi"/>
              </w:rPr>
              <w:t>(</w:t>
            </w:r>
            <w:r w:rsidR="003A3878">
              <w:rPr>
                <w:rFonts w:asciiTheme="majorHAnsi" w:hAnsiTheme="majorHAnsi" w:cstheme="majorHAnsi"/>
              </w:rPr>
              <w:t>0</w:t>
            </w:r>
            <w:r w:rsidRPr="003D013C">
              <w:rPr>
                <w:rFonts w:asciiTheme="majorHAnsi" w:hAnsiTheme="majorHAnsi" w:cstheme="majorHAnsi"/>
              </w:rPr>
              <w:t>;</w:t>
            </w:r>
            <w:r w:rsidR="003A3878">
              <w:rPr>
                <w:rFonts w:asciiTheme="majorHAnsi" w:hAnsiTheme="majorHAnsi" w:cstheme="majorHAnsi"/>
              </w:rPr>
              <w:t>0</w:t>
            </w:r>
            <w:r w:rsidRPr="003D013C">
              <w:rPr>
                <w:rFonts w:asciiTheme="majorHAnsi" w:hAnsiTheme="majorHAnsi" w:cstheme="majorHAnsi"/>
              </w:rPr>
              <w:t>;</w:t>
            </w:r>
            <w:r w:rsidR="003A3878">
              <w:rPr>
                <w:rFonts w:asciiTheme="majorHAnsi" w:hAnsiTheme="majorHAnsi" w:cstheme="majorHAnsi"/>
              </w:rPr>
              <w:t>0</w:t>
            </w:r>
            <w:r w:rsidRPr="003D013C">
              <w:rPr>
                <w:rFonts w:asciiTheme="majorHAnsi" w:hAnsiTheme="majorHAnsi" w:cstheme="majorHAnsi"/>
              </w:rPr>
              <w:t>)</w:t>
            </w:r>
          </w:p>
        </w:tc>
      </w:tr>
      <w:tr w:rsidR="004C6F1D" w:rsidRPr="003D013C" w14:paraId="65898B3C" w14:textId="77777777" w:rsidTr="004C6F1D">
        <w:tc>
          <w:tcPr>
            <w:tcW w:w="1526" w:type="dxa"/>
            <w:vAlign w:val="center"/>
          </w:tcPr>
          <w:p w14:paraId="65898B3A" w14:textId="77777777" w:rsidR="004C6F1D" w:rsidRPr="003D013C" w:rsidRDefault="004C6F1D" w:rsidP="000135E3">
            <w:pPr>
              <w:jc w:val="center"/>
              <w:rPr>
                <w:rFonts w:asciiTheme="majorHAnsi" w:hAnsiTheme="majorHAnsi" w:cstheme="majorHAnsi"/>
                <w:i/>
              </w:rPr>
            </w:pPr>
            <w:r w:rsidRPr="003D013C">
              <w:rPr>
                <w:rFonts w:asciiTheme="majorHAnsi" w:hAnsiTheme="majorHAnsi" w:cstheme="majorHAnsi"/>
                <w:i/>
              </w:rPr>
              <w:t>B</w:t>
            </w:r>
          </w:p>
        </w:tc>
        <w:tc>
          <w:tcPr>
            <w:tcW w:w="1453" w:type="dxa"/>
            <w:vAlign w:val="center"/>
          </w:tcPr>
          <w:p w14:paraId="65898B3B" w14:textId="00471BE1" w:rsidR="004C6F1D" w:rsidRPr="003D013C" w:rsidRDefault="004C6F1D" w:rsidP="000135E3">
            <w:pPr>
              <w:jc w:val="center"/>
              <w:rPr>
                <w:rFonts w:asciiTheme="majorHAnsi" w:hAnsiTheme="majorHAnsi" w:cstheme="majorHAnsi"/>
              </w:rPr>
            </w:pPr>
            <w:r w:rsidRPr="003D013C">
              <w:rPr>
                <w:rFonts w:asciiTheme="majorHAnsi" w:hAnsiTheme="majorHAnsi" w:cstheme="majorHAnsi"/>
              </w:rPr>
              <w:t>(</w:t>
            </w:r>
            <w:r w:rsidR="003A3878">
              <w:rPr>
                <w:rFonts w:asciiTheme="majorHAnsi" w:hAnsiTheme="majorHAnsi" w:cstheme="majorHAnsi"/>
              </w:rPr>
              <w:t>1</w:t>
            </w:r>
            <w:r w:rsidRPr="003D013C">
              <w:rPr>
                <w:rFonts w:asciiTheme="majorHAnsi" w:hAnsiTheme="majorHAnsi" w:cstheme="majorHAnsi"/>
              </w:rPr>
              <w:t>;</w:t>
            </w:r>
            <w:r w:rsidR="003A3878">
              <w:rPr>
                <w:rFonts w:asciiTheme="majorHAnsi" w:hAnsiTheme="majorHAnsi" w:cstheme="majorHAnsi"/>
              </w:rPr>
              <w:t>0</w:t>
            </w:r>
            <w:r w:rsidRPr="003D013C">
              <w:rPr>
                <w:rFonts w:asciiTheme="majorHAnsi" w:hAnsiTheme="majorHAnsi" w:cstheme="majorHAnsi"/>
              </w:rPr>
              <w:t>;</w:t>
            </w:r>
            <w:r w:rsidR="003A3878">
              <w:rPr>
                <w:rFonts w:asciiTheme="majorHAnsi" w:hAnsiTheme="majorHAnsi" w:cstheme="majorHAnsi"/>
              </w:rPr>
              <w:t>0</w:t>
            </w:r>
            <w:r w:rsidRPr="003D013C">
              <w:rPr>
                <w:rFonts w:asciiTheme="majorHAnsi" w:hAnsiTheme="majorHAnsi" w:cstheme="majorHAnsi"/>
              </w:rPr>
              <w:t>)</w:t>
            </w:r>
          </w:p>
        </w:tc>
      </w:tr>
      <w:tr w:rsidR="004C6F1D" w:rsidRPr="003D013C" w14:paraId="65898B3F" w14:textId="77777777" w:rsidTr="004C6F1D">
        <w:tc>
          <w:tcPr>
            <w:tcW w:w="1526" w:type="dxa"/>
            <w:vAlign w:val="center"/>
          </w:tcPr>
          <w:p w14:paraId="65898B3D" w14:textId="77777777" w:rsidR="004C6F1D" w:rsidRPr="003D013C" w:rsidRDefault="004C6F1D" w:rsidP="000135E3">
            <w:pPr>
              <w:jc w:val="center"/>
              <w:rPr>
                <w:rFonts w:asciiTheme="majorHAnsi" w:hAnsiTheme="majorHAnsi" w:cstheme="majorHAnsi"/>
                <w:i/>
              </w:rPr>
            </w:pPr>
            <w:r w:rsidRPr="003D013C">
              <w:rPr>
                <w:rFonts w:asciiTheme="majorHAnsi" w:hAnsiTheme="majorHAnsi" w:cstheme="majorHAnsi"/>
                <w:i/>
              </w:rPr>
              <w:t>C</w:t>
            </w:r>
          </w:p>
        </w:tc>
        <w:tc>
          <w:tcPr>
            <w:tcW w:w="1453" w:type="dxa"/>
            <w:vAlign w:val="center"/>
          </w:tcPr>
          <w:p w14:paraId="65898B3E" w14:textId="4FAECBDD" w:rsidR="004C6F1D" w:rsidRPr="003D013C" w:rsidRDefault="004C6F1D" w:rsidP="000135E3">
            <w:pPr>
              <w:jc w:val="center"/>
              <w:rPr>
                <w:rFonts w:asciiTheme="majorHAnsi" w:hAnsiTheme="majorHAnsi" w:cstheme="majorHAnsi"/>
              </w:rPr>
            </w:pPr>
            <w:r w:rsidRPr="003D013C">
              <w:rPr>
                <w:rFonts w:asciiTheme="majorHAnsi" w:hAnsiTheme="majorHAnsi" w:cstheme="majorHAnsi"/>
              </w:rPr>
              <w:t>(</w:t>
            </w:r>
            <w:r w:rsidR="003A3878">
              <w:rPr>
                <w:rFonts w:asciiTheme="majorHAnsi" w:hAnsiTheme="majorHAnsi" w:cstheme="majorHAnsi"/>
              </w:rPr>
              <w:t>0</w:t>
            </w:r>
            <w:r w:rsidRPr="003D013C">
              <w:rPr>
                <w:rFonts w:asciiTheme="majorHAnsi" w:hAnsiTheme="majorHAnsi" w:cstheme="majorHAnsi"/>
              </w:rPr>
              <w:t>;</w:t>
            </w:r>
            <w:r w:rsidR="003A3878">
              <w:rPr>
                <w:rFonts w:asciiTheme="majorHAnsi" w:hAnsiTheme="majorHAnsi" w:cstheme="majorHAnsi"/>
              </w:rPr>
              <w:t>1</w:t>
            </w:r>
            <w:r w:rsidRPr="003D013C">
              <w:rPr>
                <w:rFonts w:asciiTheme="majorHAnsi" w:hAnsiTheme="majorHAnsi" w:cstheme="majorHAnsi"/>
              </w:rPr>
              <w:t>;</w:t>
            </w:r>
            <w:r w:rsidR="003A3878">
              <w:rPr>
                <w:rFonts w:asciiTheme="majorHAnsi" w:hAnsiTheme="majorHAnsi" w:cstheme="majorHAnsi"/>
              </w:rPr>
              <w:t>0</w:t>
            </w:r>
            <w:r w:rsidRPr="003D013C">
              <w:rPr>
                <w:rFonts w:asciiTheme="majorHAnsi" w:hAnsiTheme="majorHAnsi" w:cstheme="majorHAnsi"/>
              </w:rPr>
              <w:t>)</w:t>
            </w:r>
          </w:p>
        </w:tc>
      </w:tr>
      <w:tr w:rsidR="004C6F1D" w:rsidRPr="003D013C" w14:paraId="65898B42" w14:textId="77777777" w:rsidTr="004C6F1D">
        <w:tc>
          <w:tcPr>
            <w:tcW w:w="1526" w:type="dxa"/>
            <w:vAlign w:val="center"/>
          </w:tcPr>
          <w:p w14:paraId="65898B40" w14:textId="77777777" w:rsidR="004C6F1D" w:rsidRPr="003D013C" w:rsidRDefault="004C6F1D" w:rsidP="000135E3">
            <w:pPr>
              <w:jc w:val="center"/>
              <w:rPr>
                <w:rFonts w:asciiTheme="majorHAnsi" w:hAnsiTheme="majorHAnsi" w:cstheme="majorHAnsi"/>
                <w:i/>
              </w:rPr>
            </w:pPr>
            <w:r w:rsidRPr="003D013C">
              <w:rPr>
                <w:rFonts w:asciiTheme="majorHAnsi" w:hAnsiTheme="majorHAnsi" w:cstheme="majorHAnsi"/>
                <w:i/>
              </w:rPr>
              <w:t>D</w:t>
            </w:r>
          </w:p>
        </w:tc>
        <w:tc>
          <w:tcPr>
            <w:tcW w:w="1453" w:type="dxa"/>
            <w:vAlign w:val="center"/>
          </w:tcPr>
          <w:p w14:paraId="65898B41" w14:textId="4E6FBE8B" w:rsidR="004C6F1D" w:rsidRPr="003D013C" w:rsidRDefault="004C6F1D" w:rsidP="000135E3">
            <w:pPr>
              <w:jc w:val="center"/>
              <w:rPr>
                <w:rFonts w:asciiTheme="majorHAnsi" w:hAnsiTheme="majorHAnsi" w:cstheme="majorHAnsi"/>
              </w:rPr>
            </w:pPr>
            <w:r w:rsidRPr="003D013C">
              <w:rPr>
                <w:rFonts w:asciiTheme="majorHAnsi" w:hAnsiTheme="majorHAnsi" w:cstheme="majorHAnsi"/>
              </w:rPr>
              <w:t>(</w:t>
            </w:r>
            <w:r w:rsidR="003A3878">
              <w:rPr>
                <w:rFonts w:asciiTheme="majorHAnsi" w:hAnsiTheme="majorHAnsi" w:cstheme="majorHAnsi"/>
              </w:rPr>
              <w:t>0</w:t>
            </w:r>
            <w:r w:rsidRPr="003D013C">
              <w:rPr>
                <w:rFonts w:asciiTheme="majorHAnsi" w:hAnsiTheme="majorHAnsi" w:cstheme="majorHAnsi"/>
              </w:rPr>
              <w:t>;</w:t>
            </w:r>
            <w:r w:rsidR="003A3878">
              <w:rPr>
                <w:rFonts w:asciiTheme="majorHAnsi" w:hAnsiTheme="majorHAnsi" w:cstheme="majorHAnsi"/>
              </w:rPr>
              <w:t>0</w:t>
            </w:r>
            <w:r w:rsidRPr="003D013C">
              <w:rPr>
                <w:rFonts w:asciiTheme="majorHAnsi" w:hAnsiTheme="majorHAnsi" w:cstheme="majorHAnsi"/>
              </w:rPr>
              <w:t>;</w:t>
            </w:r>
            <w:r w:rsidR="003A3878">
              <w:rPr>
                <w:rFonts w:asciiTheme="majorHAnsi" w:hAnsiTheme="majorHAnsi" w:cstheme="majorHAnsi"/>
              </w:rPr>
              <w:t>1</w:t>
            </w:r>
            <w:r w:rsidRPr="003D013C">
              <w:rPr>
                <w:rFonts w:asciiTheme="majorHAnsi" w:hAnsiTheme="majorHAnsi" w:cstheme="majorHAnsi"/>
              </w:rPr>
              <w:t>)</w:t>
            </w:r>
          </w:p>
        </w:tc>
      </w:tr>
    </w:tbl>
    <w:p w14:paraId="65898B43" w14:textId="77777777" w:rsidR="009C429D" w:rsidRPr="003D013C" w:rsidRDefault="009C429D" w:rsidP="00A34085">
      <w:pPr>
        <w:spacing w:after="120"/>
        <w:rPr>
          <w:rFonts w:asciiTheme="majorHAnsi" w:hAnsiTheme="majorHAnsi" w:cstheme="majorHAnsi"/>
        </w:rPr>
      </w:pPr>
    </w:p>
    <w:p w14:paraId="65898B46" w14:textId="6FA1CE10" w:rsidR="00C210BC" w:rsidRDefault="009C429D" w:rsidP="008543C2">
      <w:pPr>
        <w:spacing w:after="120"/>
        <w:rPr>
          <w:rFonts w:asciiTheme="majorHAnsi" w:hAnsiTheme="majorHAnsi" w:cstheme="majorHAnsi"/>
        </w:rPr>
      </w:pPr>
      <w:r w:rsidRPr="003D013C">
        <w:rPr>
          <w:rFonts w:asciiTheme="majorHAnsi" w:hAnsiTheme="majorHAnsi" w:cstheme="majorHAnsi"/>
        </w:rPr>
        <w:t>• Проверка корректности.</w:t>
      </w:r>
    </w:p>
    <w:p w14:paraId="42FB2AD3" w14:textId="77777777" w:rsidR="00541EDC" w:rsidRDefault="008543C2" w:rsidP="008543C2">
      <w:pPr>
        <w:spacing w:after="1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Найдем объем</w:t>
      </w:r>
      <w:r w:rsidR="0088716A">
        <w:rPr>
          <w:rFonts w:asciiTheme="majorHAnsi" w:hAnsiTheme="majorHAnsi" w:cstheme="majorHAnsi"/>
        </w:rPr>
        <w:t xml:space="preserve"> V</w:t>
      </w:r>
      <w:r>
        <w:rPr>
          <w:rFonts w:asciiTheme="majorHAnsi" w:hAnsiTheme="majorHAnsi" w:cstheme="majorHAnsi"/>
        </w:rPr>
        <w:t xml:space="preserve"> тетраэдра</w:t>
      </w:r>
      <w:r w:rsidR="0088716A" w:rsidRPr="0088716A">
        <w:rPr>
          <w:rFonts w:asciiTheme="majorHAnsi" w:hAnsiTheme="majorHAnsi" w:cstheme="majorHAnsi"/>
        </w:rPr>
        <w:t xml:space="preserve"> </w:t>
      </w:r>
      <w:r w:rsidR="0088716A">
        <w:rPr>
          <w:rFonts w:asciiTheme="majorHAnsi" w:hAnsiTheme="majorHAnsi" w:cstheme="majorHAnsi"/>
        </w:rPr>
        <w:t>ABCD</w:t>
      </w:r>
      <w:r w:rsidR="0088716A" w:rsidRPr="0088716A">
        <w:rPr>
          <w:rFonts w:asciiTheme="majorHAnsi" w:hAnsiTheme="majorHAnsi" w:cstheme="majorHAnsi"/>
        </w:rPr>
        <w:t xml:space="preserve"> </w:t>
      </w:r>
      <w:r w:rsidR="0088716A">
        <w:rPr>
          <w:rFonts w:asciiTheme="majorHAnsi" w:hAnsiTheme="majorHAnsi" w:cstheme="majorHAnsi"/>
        </w:rPr>
        <w:t>через смешанное произведение векторов</w:t>
      </w:r>
      <w:r w:rsidR="0088716A" w:rsidRPr="0088716A">
        <w:rPr>
          <w:rFonts w:asciiTheme="majorHAnsi" w:hAnsiTheme="majorHAnsi" w:cstheme="majorHAnsi"/>
        </w:rPr>
        <w:t xml:space="preserve">: </w:t>
      </w:r>
      <m:oMath>
        <m:acc>
          <m:accPr>
            <m:chr m:val="⃗"/>
            <m:ctrlPr>
              <w:rPr>
                <w:rFonts w:ascii="Cambria Math" w:hAnsi="Cambria Math" w:cstheme="majorHAnsi"/>
                <w:i/>
              </w:rPr>
            </m:ctrlPr>
          </m:accPr>
          <m:e>
            <m:r>
              <w:rPr>
                <w:rFonts w:ascii="Cambria Math" w:hAnsi="Cambria Math" w:cstheme="majorHAnsi"/>
              </w:rPr>
              <m:t>AB</m:t>
            </m:r>
          </m:e>
        </m:acc>
        <m:r>
          <w:rPr>
            <w:rFonts w:ascii="Cambria Math" w:hAnsi="Cambria Math" w:cstheme="majorHAnsi"/>
          </w:rPr>
          <m:t>,</m:t>
        </m:r>
        <m:acc>
          <m:accPr>
            <m:chr m:val="⃗"/>
            <m:ctrlPr>
              <w:rPr>
                <w:rFonts w:ascii="Cambria Math" w:hAnsi="Cambria Math" w:cstheme="majorHAnsi"/>
                <w:i/>
              </w:rPr>
            </m:ctrlPr>
          </m:accPr>
          <m:e>
            <m:r>
              <w:rPr>
                <w:rFonts w:ascii="Cambria Math" w:hAnsi="Cambria Math" w:cstheme="majorHAnsi"/>
              </w:rPr>
              <m:t>AC</m:t>
            </m:r>
          </m:e>
        </m:acc>
        <m:r>
          <w:rPr>
            <w:rFonts w:ascii="Cambria Math" w:hAnsi="Cambria Math" w:cstheme="majorHAnsi"/>
          </w:rPr>
          <m:t>,</m:t>
        </m:r>
        <m:acc>
          <m:accPr>
            <m:chr m:val="⃗"/>
            <m:ctrlPr>
              <w:rPr>
                <w:rFonts w:ascii="Cambria Math" w:hAnsi="Cambria Math" w:cstheme="majorHAnsi"/>
                <w:i/>
              </w:rPr>
            </m:ctrlPr>
          </m:accPr>
          <m:e>
            <m:r>
              <w:rPr>
                <w:rFonts w:ascii="Cambria Math" w:hAnsi="Cambria Math" w:cstheme="majorHAnsi"/>
              </w:rPr>
              <m:t>AD</m:t>
            </m:r>
          </m:e>
        </m:acc>
      </m:oMath>
      <w:r w:rsidR="00541EDC" w:rsidRPr="00541EDC">
        <w:rPr>
          <w:rFonts w:asciiTheme="majorHAnsi" w:hAnsiTheme="majorHAnsi" w:cstheme="majorHAnsi"/>
        </w:rPr>
        <w:t>.</w:t>
      </w:r>
    </w:p>
    <w:p w14:paraId="73896AC9" w14:textId="0DD77A53" w:rsidR="00193829" w:rsidRPr="00212892" w:rsidRDefault="00000000" w:rsidP="008543C2">
      <w:pPr>
        <w:spacing w:after="120"/>
        <w:rPr>
          <w:rFonts w:asciiTheme="majorHAnsi" w:hAnsiTheme="majorHAnsi" w:cstheme="majorHAnsi"/>
          <w:i/>
        </w:rPr>
      </w:pPr>
      <m:oMathPara>
        <m:oMath>
          <m:acc>
            <m:accPr>
              <m:chr m:val="⃗"/>
              <m:ctrlPr>
                <w:rPr>
                  <w:rFonts w:ascii="Cambria Math" w:hAnsi="Cambria Math" w:cstheme="majorHAnsi"/>
                  <w:i/>
                </w:rPr>
              </m:ctrlPr>
            </m:accPr>
            <m:e>
              <m:r>
                <w:rPr>
                  <w:rFonts w:ascii="Cambria Math" w:hAnsi="Cambria Math" w:cstheme="majorHAnsi"/>
                </w:rPr>
                <m:t>AB</m:t>
              </m:r>
            </m:e>
          </m:acc>
          <m:r>
            <w:rPr>
              <w:rFonts w:ascii="Cambria Math" w:hAnsi="Cambria Math" w:cstheme="majorHAnsi"/>
            </w:rPr>
            <m:t>=</m:t>
          </m:r>
          <m:d>
            <m:dPr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r>
                <w:rPr>
                  <w:rFonts w:ascii="Cambria Math" w:hAnsi="Cambria Math" w:cstheme="majorHAnsi"/>
                </w:rPr>
                <m:t>1,0,0</m:t>
              </m:r>
            </m:e>
          </m:d>
          <m:r>
            <w:rPr>
              <w:rFonts w:ascii="Cambria Math" w:hAnsi="Cambria Math" w:cstheme="majorHAnsi"/>
            </w:rPr>
            <m:t xml:space="preserve">,  </m:t>
          </m:r>
          <m:acc>
            <m:accPr>
              <m:chr m:val="⃗"/>
              <m:ctrlPr>
                <w:rPr>
                  <w:rFonts w:ascii="Cambria Math" w:hAnsi="Cambria Math" w:cstheme="majorHAnsi"/>
                  <w:i/>
                </w:rPr>
              </m:ctrlPr>
            </m:accPr>
            <m:e>
              <m:r>
                <w:rPr>
                  <w:rFonts w:ascii="Cambria Math" w:hAnsi="Cambria Math" w:cstheme="majorHAnsi"/>
                </w:rPr>
                <m:t>AC</m:t>
              </m:r>
            </m:e>
          </m:acc>
          <m:r>
            <w:rPr>
              <w:rFonts w:ascii="Cambria Math" w:hAnsi="Cambria Math" w:cstheme="majorHAnsi"/>
            </w:rPr>
            <m:t>=</m:t>
          </m:r>
          <m:d>
            <m:dPr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r>
                <w:rPr>
                  <w:rFonts w:ascii="Cambria Math" w:hAnsi="Cambria Math" w:cstheme="majorHAnsi"/>
                </w:rPr>
                <m:t>0,1,0</m:t>
              </m:r>
            </m:e>
          </m:d>
          <m:r>
            <w:rPr>
              <w:rFonts w:ascii="Cambria Math" w:hAnsi="Cambria Math" w:cstheme="majorHAnsi"/>
            </w:rPr>
            <m:t xml:space="preserve">,  </m:t>
          </m:r>
          <m:acc>
            <m:accPr>
              <m:chr m:val="⃗"/>
              <m:ctrlPr>
                <w:rPr>
                  <w:rFonts w:ascii="Cambria Math" w:hAnsi="Cambria Math" w:cstheme="majorHAnsi"/>
                  <w:i/>
                </w:rPr>
              </m:ctrlPr>
            </m:accPr>
            <m:e>
              <m:r>
                <w:rPr>
                  <w:rFonts w:ascii="Cambria Math" w:hAnsi="Cambria Math" w:cstheme="majorHAnsi"/>
                </w:rPr>
                <m:t>AD</m:t>
              </m:r>
            </m:e>
          </m:acc>
          <m:r>
            <w:rPr>
              <w:rFonts w:ascii="Cambria Math" w:hAnsi="Cambria Math" w:cstheme="majorHAnsi"/>
            </w:rPr>
            <m:t>=(0,0,1)</m:t>
          </m:r>
        </m:oMath>
      </m:oMathPara>
    </w:p>
    <w:p w14:paraId="021BC2F8" w14:textId="3C9103C3" w:rsidR="008543C2" w:rsidRPr="005D10C4" w:rsidRDefault="00000000" w:rsidP="00705EA7">
      <w:pPr>
        <w:spacing w:after="120"/>
        <w:jc w:val="center"/>
        <w:rPr>
          <w:rFonts w:asciiTheme="majorHAnsi" w:hAnsiTheme="majorHAnsi" w:cstheme="majorHAnsi"/>
        </w:rPr>
      </w:pPr>
      <m:oMathPara>
        <m:oMath>
          <m:acc>
            <m:accPr>
              <m:chr m:val="⃗"/>
              <m:ctrlPr>
                <w:rPr>
                  <w:rFonts w:ascii="Cambria Math" w:hAnsi="Cambria Math" w:cstheme="majorHAnsi"/>
                  <w:i/>
                </w:rPr>
              </m:ctrlPr>
            </m:accPr>
            <m:e>
              <m:r>
                <w:rPr>
                  <w:rFonts w:ascii="Cambria Math" w:hAnsi="Cambria Math" w:cstheme="majorHAnsi"/>
                </w:rPr>
                <m:t>AB</m:t>
              </m:r>
            </m:e>
          </m:acc>
          <m:r>
            <w:rPr>
              <w:rFonts w:ascii="Cambria Math" w:hAnsi="Cambria Math" w:cstheme="majorHAnsi"/>
            </w:rPr>
            <m:t>∙</m:t>
          </m:r>
          <m:d>
            <m:dPr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 w:cstheme="majorHAnsi"/>
                      <w:i/>
                    </w:rPr>
                  </m:ctrlPr>
                </m:accPr>
                <m:e>
                  <m:r>
                    <w:rPr>
                      <w:rFonts w:ascii="Cambria Math" w:hAnsi="Cambria Math" w:cstheme="majorHAnsi"/>
                    </w:rPr>
                    <m:t>AC</m:t>
                  </m:r>
                </m:e>
              </m:acc>
              <m:r>
                <w:rPr>
                  <w:rFonts w:ascii="Cambria Math" w:hAnsi="Cambria Math" w:cstheme="majorHAnsi"/>
                </w:rPr>
                <m:t>×</m:t>
              </m:r>
              <m:acc>
                <m:accPr>
                  <m:chr m:val="⃗"/>
                  <m:ctrlPr>
                    <w:rPr>
                      <w:rFonts w:ascii="Cambria Math" w:hAnsi="Cambria Math" w:cstheme="majorHAnsi"/>
                      <w:i/>
                    </w:rPr>
                  </m:ctrlPr>
                </m:accPr>
                <m:e>
                  <m:r>
                    <w:rPr>
                      <w:rFonts w:ascii="Cambria Math" w:hAnsi="Cambria Math" w:cstheme="majorHAnsi"/>
                    </w:rPr>
                    <m:t>AD</m:t>
                  </m:r>
                </m:e>
              </m:acc>
            </m:e>
          </m:d>
          <m:r>
            <w:rPr>
              <w:rFonts w:ascii="Cambria Math" w:hAnsi="Cambria Math" w:cstheme="majorHAnsi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ajorHAnsi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ajorHAnsi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HAnsi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theme="majorHAnsi"/>
            </w:rPr>
            <m:t>=1</m:t>
          </m:r>
        </m:oMath>
      </m:oMathPara>
    </w:p>
    <w:p w14:paraId="772EB330" w14:textId="15BCADE9" w:rsidR="005D10C4" w:rsidRPr="00252A32" w:rsidRDefault="00000000" w:rsidP="00705EA7">
      <w:pPr>
        <w:spacing w:after="120"/>
        <w:jc w:val="center"/>
        <w:rPr>
          <w:rFonts w:asciiTheme="majorHAnsi" w:hAnsiTheme="majorHAnsi" w:cstheme="majorHAnsi"/>
        </w:rPr>
      </w:pPr>
      <m:oMathPara>
        <m:oMath>
          <m:sSub>
            <m:sSubPr>
              <m:ctrlPr>
                <w:rPr>
                  <w:rFonts w:ascii="Cambria Math" w:hAnsi="Cambria Math" w:cstheme="majorHAnsi"/>
                  <w:i/>
                </w:rPr>
              </m:ctrlPr>
            </m:sSubPr>
            <m:e>
              <m:r>
                <w:rPr>
                  <w:rFonts w:ascii="Cambria Math" w:hAnsi="Cambria Math" w:cstheme="majorHAnsi"/>
                </w:rPr>
                <m:t>V</m:t>
              </m:r>
            </m:e>
            <m:sub>
              <m:r>
                <w:rPr>
                  <w:rFonts w:ascii="Cambria Math" w:hAnsi="Cambria Math" w:cstheme="majorHAnsi"/>
                </w:rPr>
                <m:t>ABCD</m:t>
              </m:r>
            </m:sub>
          </m:sSub>
          <m:r>
            <w:rPr>
              <w:rFonts w:ascii="Cambria Math" w:hAnsi="Cambria Math" w:cstheme="majorHAnsi"/>
            </w:rPr>
            <m:t>=</m:t>
          </m:r>
          <m:f>
            <m:fPr>
              <m:ctrlPr>
                <w:rPr>
                  <w:rFonts w:ascii="Cambria Math" w:hAnsi="Cambria Math" w:cstheme="majorHAnsi"/>
                  <w:i/>
                </w:rPr>
              </m:ctrlPr>
            </m:fPr>
            <m:num>
              <m:r>
                <w:rPr>
                  <w:rFonts w:ascii="Cambria Math" w:hAnsi="Cambria Math" w:cstheme="majorHAnsi"/>
                </w:rPr>
                <m:t>1</m:t>
              </m:r>
            </m:num>
            <m:den>
              <m:r>
                <w:rPr>
                  <w:rFonts w:ascii="Cambria Math" w:hAnsi="Cambria Math" w:cstheme="majorHAnsi"/>
                </w:rPr>
                <m:t>6</m:t>
              </m:r>
            </m:den>
          </m:f>
          <m:r>
            <w:rPr>
              <w:rFonts w:ascii="Cambria Math" w:hAnsi="Cambria Math" w:cstheme="majorHAnsi"/>
            </w:rPr>
            <m:t>*1=</m:t>
          </m:r>
          <m:f>
            <m:fPr>
              <m:ctrlPr>
                <w:rPr>
                  <w:rFonts w:ascii="Cambria Math" w:hAnsi="Cambria Math" w:cstheme="majorHAnsi"/>
                  <w:i/>
                </w:rPr>
              </m:ctrlPr>
            </m:fPr>
            <m:num>
              <m:r>
                <w:rPr>
                  <w:rFonts w:ascii="Cambria Math" w:hAnsi="Cambria Math" w:cstheme="majorHAnsi"/>
                </w:rPr>
                <m:t>1</m:t>
              </m:r>
            </m:num>
            <m:den>
              <m:r>
                <w:rPr>
                  <w:rFonts w:ascii="Cambria Math" w:hAnsi="Cambria Math" w:cstheme="majorHAnsi"/>
                </w:rPr>
                <m:t>6</m:t>
              </m:r>
            </m:den>
          </m:f>
          <m:r>
            <w:rPr>
              <w:rFonts w:ascii="Cambria Math" w:hAnsi="Cambria Math" w:cstheme="majorHAnsi"/>
            </w:rPr>
            <m:t>≠0</m:t>
          </m:r>
        </m:oMath>
      </m:oMathPara>
    </w:p>
    <w:p w14:paraId="4D68F626" w14:textId="52FB09BF" w:rsidR="00252A32" w:rsidRPr="00D43A15" w:rsidRDefault="00D43A15" w:rsidP="00252A32">
      <w:pPr>
        <w:spacing w:after="120"/>
        <w:rPr>
          <w:rFonts w:asciiTheme="majorHAnsi" w:hAnsiTheme="majorHAnsi" w:cstheme="majorHAnsi"/>
          <w:iCs/>
        </w:rPr>
      </w:pPr>
      <w:r>
        <w:rPr>
          <w:rFonts w:asciiTheme="majorHAnsi" w:hAnsiTheme="majorHAnsi" w:cstheme="majorHAnsi"/>
          <w:iCs/>
        </w:rPr>
        <w:t>Следовательно, тетраэдр невырожденный.</w:t>
      </w:r>
    </w:p>
    <w:p w14:paraId="65898B47" w14:textId="77777777" w:rsidR="009576A6" w:rsidRPr="003D013C" w:rsidRDefault="009576A6" w:rsidP="00A34085">
      <w:pPr>
        <w:pStyle w:val="1"/>
        <w:spacing w:before="0" w:after="120"/>
        <w:rPr>
          <w:rFonts w:cstheme="majorHAnsi"/>
        </w:rPr>
      </w:pPr>
      <w:r w:rsidRPr="003D013C">
        <w:rPr>
          <w:rFonts w:cstheme="majorHAnsi"/>
        </w:rPr>
        <w:t xml:space="preserve">4. Методы решения </w:t>
      </w:r>
    </w:p>
    <w:p w14:paraId="65898B48" w14:textId="77777777" w:rsidR="009576A6" w:rsidRPr="003D013C" w:rsidRDefault="009576A6" w:rsidP="00A34085">
      <w:pPr>
        <w:spacing w:after="120"/>
        <w:rPr>
          <w:rFonts w:asciiTheme="majorHAnsi" w:hAnsiTheme="majorHAnsi" w:cstheme="majorHAnsi"/>
          <w:i/>
          <w:color w:val="00B050"/>
        </w:rPr>
      </w:pPr>
      <w:r w:rsidRPr="003D013C">
        <w:rPr>
          <w:rFonts w:asciiTheme="majorHAnsi" w:hAnsiTheme="majorHAnsi" w:cstheme="majorHAnsi"/>
          <w:i/>
          <w:color w:val="00B050"/>
        </w:rPr>
        <w:t xml:space="preserve">Ниже приведены основные идеи методов. </w:t>
      </w:r>
      <w:r w:rsidR="009C429D" w:rsidRPr="003D013C">
        <w:rPr>
          <w:rFonts w:asciiTheme="majorHAnsi" w:hAnsiTheme="majorHAnsi" w:cstheme="majorHAnsi"/>
          <w:i/>
          <w:color w:val="00B050"/>
        </w:rPr>
        <w:t>Для каждого метода п</w:t>
      </w:r>
      <w:r w:rsidRPr="003D013C">
        <w:rPr>
          <w:rFonts w:asciiTheme="majorHAnsi" w:hAnsiTheme="majorHAnsi" w:cstheme="majorHAnsi"/>
          <w:i/>
          <w:color w:val="00B050"/>
        </w:rPr>
        <w:t xml:space="preserve">риведите детальное математическое обоснование </w:t>
      </w:r>
      <w:r w:rsidR="005D10C5" w:rsidRPr="003D013C">
        <w:rPr>
          <w:rFonts w:asciiTheme="majorHAnsi" w:hAnsiTheme="majorHAnsi" w:cstheme="majorHAnsi"/>
          <w:i/>
          <w:color w:val="00B050"/>
        </w:rPr>
        <w:t>и реализацию (можно использовать Python, Matlab или другой инструмент)</w:t>
      </w:r>
      <w:r w:rsidR="009C429D" w:rsidRPr="003D013C">
        <w:rPr>
          <w:rFonts w:asciiTheme="majorHAnsi" w:hAnsiTheme="majorHAnsi" w:cstheme="majorHAnsi"/>
          <w:i/>
          <w:color w:val="00B050"/>
        </w:rPr>
        <w:t xml:space="preserve"> </w:t>
      </w:r>
      <w:r w:rsidR="005D10C5" w:rsidRPr="003D013C">
        <w:rPr>
          <w:rFonts w:asciiTheme="majorHAnsi" w:hAnsiTheme="majorHAnsi" w:cstheme="majorHAnsi"/>
          <w:i/>
          <w:color w:val="00B050"/>
        </w:rPr>
        <w:t>для всех случаев:</w:t>
      </w:r>
      <w:r w:rsidRPr="003D013C">
        <w:rPr>
          <w:rFonts w:asciiTheme="majorHAnsi" w:hAnsiTheme="majorHAnsi" w:cstheme="majorHAnsi"/>
          <w:i/>
          <w:color w:val="00B050"/>
        </w:rPr>
        <w:t xml:space="preserve"> внутри; на грани; на ребре; совпадение с вершиной; снаружи.</w:t>
      </w:r>
    </w:p>
    <w:p w14:paraId="65898B49" w14:textId="77777777" w:rsidR="00C210BC" w:rsidRDefault="00C210BC" w:rsidP="00A34085">
      <w:pPr>
        <w:pStyle w:val="21"/>
        <w:spacing w:before="0" w:after="120"/>
        <w:rPr>
          <w:rFonts w:cstheme="majorHAnsi"/>
        </w:rPr>
      </w:pPr>
    </w:p>
    <w:p w14:paraId="3608E366" w14:textId="77777777" w:rsidR="00414AB1" w:rsidRPr="00414AB1" w:rsidRDefault="00414AB1" w:rsidP="00414AB1">
      <w:pPr>
        <w:pStyle w:val="21"/>
      </w:pPr>
      <w:r w:rsidRPr="00414AB1">
        <w:t>Метод 1: Метод объёмов (через смешанное произведение)</w:t>
      </w:r>
    </w:p>
    <w:p w14:paraId="0E089181" w14:textId="77777777" w:rsidR="00414AB1" w:rsidRPr="006243B5" w:rsidRDefault="00414AB1" w:rsidP="00414AB1">
      <w:pPr>
        <w:spacing w:after="120"/>
      </w:pPr>
      <w:r w:rsidRPr="006243B5">
        <w:t xml:space="preserve">• </w:t>
      </w:r>
      <w:r w:rsidRPr="006243B5">
        <w:rPr>
          <w:b/>
        </w:rPr>
        <w:t>Основная идея.</w:t>
      </w:r>
      <w:r w:rsidRPr="006243B5">
        <w:t xml:space="preserve"> Вычисляем объём пирамиды </w:t>
      </w:r>
      <w:r w:rsidRPr="006243B5">
        <w:rPr>
          <w:i/>
        </w:rPr>
        <w:t>ABCD</w:t>
      </w:r>
      <w:r w:rsidRPr="006243B5">
        <w:t xml:space="preserve"> и объёмы пирамид с вершиной в </w:t>
      </w:r>
      <w:r w:rsidRPr="006243B5">
        <w:rPr>
          <w:i/>
        </w:rPr>
        <w:t>P</w:t>
      </w:r>
      <w:r w:rsidRPr="006243B5">
        <w:t xml:space="preserve"> (</w:t>
      </w:r>
      <w:r w:rsidRPr="006243B5">
        <w:rPr>
          <w:i/>
        </w:rPr>
        <w:t>PBCD</w:t>
      </w:r>
      <w:r w:rsidRPr="006243B5">
        <w:t xml:space="preserve">, </w:t>
      </w:r>
      <w:r w:rsidRPr="006243B5">
        <w:rPr>
          <w:i/>
        </w:rPr>
        <w:t>APCD</w:t>
      </w:r>
      <w:r w:rsidRPr="006243B5">
        <w:t xml:space="preserve">, </w:t>
      </w:r>
      <w:r w:rsidRPr="006243B5">
        <w:rPr>
          <w:i/>
        </w:rPr>
        <w:t>ABPD</w:t>
      </w:r>
      <w:r w:rsidRPr="006243B5">
        <w:t xml:space="preserve">, </w:t>
      </w:r>
      <w:r w:rsidRPr="006243B5">
        <w:rPr>
          <w:i/>
        </w:rPr>
        <w:t>ABCP</w:t>
      </w:r>
      <w:r w:rsidRPr="006243B5">
        <w:t xml:space="preserve">) с помощью смешанного произведения векторов.  Сравниваем сумму объёмов пирамид </w:t>
      </w:r>
      <w:r w:rsidRPr="006243B5">
        <w:rPr>
          <w:i/>
        </w:rPr>
        <w:t>PBCD</w:t>
      </w:r>
      <w:r w:rsidRPr="006243B5">
        <w:t xml:space="preserve">, </w:t>
      </w:r>
      <w:r w:rsidRPr="006243B5">
        <w:rPr>
          <w:i/>
        </w:rPr>
        <w:t>APCD</w:t>
      </w:r>
      <w:r w:rsidRPr="006243B5">
        <w:t xml:space="preserve">, </w:t>
      </w:r>
      <w:r w:rsidRPr="006243B5">
        <w:rPr>
          <w:i/>
        </w:rPr>
        <w:t>ABPD</w:t>
      </w:r>
      <w:r w:rsidRPr="006243B5">
        <w:t xml:space="preserve">, </w:t>
      </w:r>
      <w:r w:rsidRPr="006243B5">
        <w:rPr>
          <w:i/>
        </w:rPr>
        <w:t>ABCP</w:t>
      </w:r>
      <w:r w:rsidRPr="006243B5">
        <w:t xml:space="preserve"> и объём пирамиды </w:t>
      </w:r>
      <w:r w:rsidRPr="006243B5">
        <w:rPr>
          <w:i/>
        </w:rPr>
        <w:t>ABCD</w:t>
      </w:r>
      <w:r w:rsidRPr="006243B5">
        <w:t>.</w:t>
      </w:r>
    </w:p>
    <w:p w14:paraId="79C2C658" w14:textId="77777777" w:rsidR="00414AB1" w:rsidRPr="006243B5" w:rsidRDefault="00414AB1" w:rsidP="00414AB1">
      <w:pPr>
        <w:spacing w:after="120"/>
        <w:rPr>
          <w:b/>
        </w:rPr>
      </w:pPr>
      <w:r w:rsidRPr="006243B5">
        <w:rPr>
          <w:b/>
        </w:rPr>
        <w:t>• Описание математической реализации.</w:t>
      </w:r>
    </w:p>
    <w:p w14:paraId="40401EEC" w14:textId="77777777" w:rsidR="00414AB1" w:rsidRPr="00414AB1" w:rsidRDefault="00414AB1" w:rsidP="00414AB1">
      <w:pPr>
        <w:rPr>
          <w:bCs/>
        </w:rPr>
      </w:pPr>
      <w:r>
        <w:rPr>
          <w:bCs/>
        </w:rPr>
        <w:lastRenderedPageBreak/>
        <w:t xml:space="preserve">Найдем объём пирамиды </w:t>
      </w:r>
      <w:r>
        <w:rPr>
          <w:bCs/>
          <w:lang w:val="en-US"/>
        </w:rPr>
        <w:t>ABCD</w:t>
      </w:r>
      <w:r w:rsidRPr="006243B5">
        <w:rPr>
          <w:bCs/>
        </w:rPr>
        <w:t>:</w:t>
      </w:r>
    </w:p>
    <w:p w14:paraId="76EF0E6F" w14:textId="77777777" w:rsidR="00414AB1" w:rsidRPr="00414AB1" w:rsidRDefault="00414AB1" w:rsidP="00414AB1">
      <w:pPr>
        <w:rPr>
          <w:bCs/>
        </w:rPr>
      </w:pPr>
    </w:p>
    <w:p w14:paraId="4C09BC33" w14:textId="77777777" w:rsidR="00414AB1" w:rsidRPr="006243B5" w:rsidRDefault="00000000" w:rsidP="00414AB1">
      <w:pPr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  <w:lang w:val="en-US"/>
                </w:rPr>
                <m:t>BCD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AB</m:t>
                      </m:r>
                    </m:e>
                  </m:acc>
                  <m:r>
                    <w:rPr>
                      <w:rFonts w:ascii="Cambria Math" w:hAnsi="Cambria Math"/>
                    </w:rPr>
                    <m:t>⋅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</m:acc>
                      <m:r>
                        <w:rPr>
                          <w:rFonts w:ascii="Cambria Math" w:hAnsi="Cambria Math" w:cstheme="majorHAnsi"/>
                        </w:rPr>
                        <m:t>×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AD</m:t>
                          </m:r>
                        </m:e>
                      </m:acc>
                    </m:e>
                  </m:d>
                </m:e>
              </m:d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</m:oMath>
      </m:oMathPara>
    </w:p>
    <w:p w14:paraId="2C85BE61" w14:textId="77777777" w:rsidR="00414AB1" w:rsidRPr="00414AB1" w:rsidRDefault="00414AB1" w:rsidP="00414AB1">
      <w:pPr>
        <w:rPr>
          <w:bCs/>
        </w:rPr>
      </w:pPr>
      <w:r>
        <w:rPr>
          <w:bCs/>
        </w:rPr>
        <w:t xml:space="preserve">Найдем объёмы пирамид с вершиной </w:t>
      </w:r>
      <w:r>
        <w:rPr>
          <w:bCs/>
          <w:lang w:val="en-US"/>
        </w:rPr>
        <w:t>P</w:t>
      </w:r>
      <w:r w:rsidRPr="005D743C">
        <w:rPr>
          <w:bCs/>
        </w:rPr>
        <w:t>:</w:t>
      </w:r>
    </w:p>
    <w:p w14:paraId="21E55E84" w14:textId="77777777" w:rsidR="00414AB1" w:rsidRPr="00414AB1" w:rsidRDefault="00414AB1" w:rsidP="00414AB1">
      <w:pPr>
        <w:rPr>
          <w:bCs/>
        </w:rPr>
      </w:pPr>
    </w:p>
    <w:p w14:paraId="7767A82B" w14:textId="77777777" w:rsidR="00414AB1" w:rsidRPr="005D743C" w:rsidRDefault="00000000" w:rsidP="00414AB1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ajorHAnsi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</w:rPr>
                    <m:t>V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1</m:t>
                  </m:r>
                </m:sub>
              </m:sSub>
              <m:r>
                <w:rPr>
                  <w:rFonts w:ascii="Cambria Math" w:hAnsi="Cambria Math" w:cstheme="majorHAnsi"/>
                </w:rPr>
                <m:t>=V</m:t>
              </m:r>
            </m:e>
            <m:sub>
              <m:r>
                <w:rPr>
                  <w:rFonts w:ascii="Cambria Math" w:hAnsi="Cambria Math" w:cstheme="majorHAnsi"/>
                </w:rPr>
                <m:t>PBCD</m:t>
              </m:r>
            </m:sub>
          </m:sSub>
          <m:r>
            <w:rPr>
              <w:rFonts w:ascii="Cambria Math" w:hAnsi="Cambria Math" w:cstheme="majorHAnsi"/>
            </w:rPr>
            <m:t>=</m:t>
          </m:r>
          <m:f>
            <m:fPr>
              <m:ctrlPr>
                <w:rPr>
                  <w:rFonts w:ascii="Cambria Math" w:hAnsi="Cambria Math" w:cstheme="majorHAnsi"/>
                  <w:i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cstheme="majorHAnsi"/>
                        </w:rPr>
                        <m:t>PB</m:t>
                      </m:r>
                    </m:e>
                  </m:acc>
                  <m:r>
                    <w:rPr>
                      <w:rFonts w:ascii="Cambria Math" w:hAnsi="Cambria Math" w:cstheme="majorHAnsi"/>
                    </w:rPr>
                    <m:t>∙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PC</m:t>
                          </m:r>
                        </m:e>
                      </m:acc>
                      <m:r>
                        <w:rPr>
                          <w:rFonts w:ascii="Cambria Math" w:hAnsi="Cambria Math" w:cstheme="majorHAnsi"/>
                        </w:rPr>
                        <m:t>×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PD</m:t>
                          </m:r>
                        </m:e>
                      </m:acc>
                    </m:e>
                  </m:d>
                </m:e>
              </m:d>
            </m:num>
            <m:den>
              <m:r>
                <w:rPr>
                  <w:rFonts w:ascii="Cambria Math" w:hAnsi="Cambria Math" w:cstheme="majorHAnsi"/>
                </w:rPr>
                <m:t>6</m:t>
              </m:r>
            </m:den>
          </m:f>
        </m:oMath>
      </m:oMathPara>
    </w:p>
    <w:p w14:paraId="5EAB7EFE" w14:textId="77777777" w:rsidR="00414AB1" w:rsidRPr="000D484F" w:rsidRDefault="00000000" w:rsidP="00414AB1">
      <w:pPr>
        <w:spacing w:after="120"/>
        <w:rPr>
          <w:rFonts w:asciiTheme="majorHAnsi" w:hAnsiTheme="majorHAnsi" w:cstheme="majorHAnsi"/>
        </w:rPr>
      </w:pPr>
      <m:oMathPara>
        <m:oMath>
          <m:sSub>
            <m:sSubPr>
              <m:ctrlPr>
                <w:rPr>
                  <w:rFonts w:ascii="Cambria Math" w:hAnsi="Cambria Math" w:cstheme="majorHAnsi"/>
                  <w:i/>
                </w:rPr>
              </m:ctrlPr>
            </m:sSubPr>
            <m:e>
              <m:r>
                <w:rPr>
                  <w:rFonts w:ascii="Cambria Math" w:hAnsi="Cambria Math" w:cstheme="majorHAnsi"/>
                </w:rPr>
                <m:t>V</m:t>
              </m:r>
            </m:e>
            <m:sub>
              <m:r>
                <w:rPr>
                  <w:rFonts w:ascii="Cambria Math" w:hAnsi="Cambria Math" w:cstheme="majorHAnsi"/>
                </w:rPr>
                <m:t>2</m:t>
              </m:r>
            </m:sub>
          </m:sSub>
          <m:r>
            <w:rPr>
              <w:rFonts w:ascii="Cambria Math" w:hAnsi="Cambria Math" w:cstheme="majorHAnsi"/>
            </w:rPr>
            <m:t>=</m:t>
          </m:r>
          <m:sSub>
            <m:sSubPr>
              <m:ctrlPr>
                <w:rPr>
                  <w:rFonts w:ascii="Cambria Math" w:hAnsi="Cambria Math" w:cstheme="majorHAnsi"/>
                  <w:i/>
                </w:rPr>
              </m:ctrlPr>
            </m:sSubPr>
            <m:e>
              <m:r>
                <w:rPr>
                  <w:rFonts w:ascii="Cambria Math" w:hAnsi="Cambria Math" w:cstheme="majorHAnsi"/>
                </w:rPr>
                <m:t>V</m:t>
              </m:r>
            </m:e>
            <m:sub>
              <m:r>
                <w:rPr>
                  <w:rFonts w:ascii="Cambria Math" w:hAnsi="Cambria Math" w:cstheme="majorHAnsi"/>
                </w:rPr>
                <m:t>APCD</m:t>
              </m:r>
            </m:sub>
          </m:sSub>
          <m:r>
            <w:rPr>
              <w:rFonts w:ascii="Cambria Math" w:hAnsi="Cambria Math" w:cstheme="majorHAnsi"/>
            </w:rPr>
            <m:t>=</m:t>
          </m:r>
          <m:f>
            <m:fPr>
              <m:ctrlPr>
                <w:rPr>
                  <w:rFonts w:ascii="Cambria Math" w:hAnsi="Cambria Math" w:cstheme="majorHAnsi"/>
                  <w:i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cstheme="majorHAnsi"/>
                        </w:rPr>
                        <m:t>AP</m:t>
                      </m:r>
                    </m:e>
                  </m:acc>
                  <m:r>
                    <w:rPr>
                      <w:rFonts w:ascii="Cambria Math" w:hAnsi="Cambria Math" w:cstheme="majorHAnsi"/>
                    </w:rPr>
                    <m:t>∙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AC</m:t>
                          </m:r>
                        </m:e>
                      </m:acc>
                      <m:r>
                        <w:rPr>
                          <w:rFonts w:ascii="Cambria Math" w:hAnsi="Cambria Math" w:cstheme="majorHAnsi"/>
                        </w:rPr>
                        <m:t>×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AD</m:t>
                          </m:r>
                        </m:e>
                      </m:acc>
                    </m:e>
                  </m:d>
                </m:e>
              </m:d>
            </m:num>
            <m:den>
              <m:r>
                <w:rPr>
                  <w:rFonts w:ascii="Cambria Math" w:hAnsi="Cambria Math" w:cstheme="majorHAnsi"/>
                </w:rPr>
                <m:t>6</m:t>
              </m:r>
            </m:den>
          </m:f>
        </m:oMath>
      </m:oMathPara>
    </w:p>
    <w:p w14:paraId="7433BC66" w14:textId="77777777" w:rsidR="00414AB1" w:rsidRPr="00DF385A" w:rsidRDefault="00000000" w:rsidP="00414AB1">
      <w:pPr>
        <w:spacing w:after="120"/>
        <w:rPr>
          <w:rFonts w:asciiTheme="majorHAnsi" w:hAnsiTheme="majorHAnsi" w:cstheme="majorHAnsi"/>
        </w:rPr>
      </w:pPr>
      <m:oMathPara>
        <m:oMath>
          <m:sSub>
            <m:sSubPr>
              <m:ctrlPr>
                <w:rPr>
                  <w:rFonts w:ascii="Cambria Math" w:hAnsi="Cambria Math" w:cstheme="majorHAnsi"/>
                  <w:i/>
                </w:rPr>
              </m:ctrlPr>
            </m:sSubPr>
            <m:e>
              <m:r>
                <w:rPr>
                  <w:rFonts w:ascii="Cambria Math" w:hAnsi="Cambria Math" w:cstheme="majorHAnsi"/>
                </w:rPr>
                <m:t>V</m:t>
              </m:r>
            </m:e>
            <m:sub>
              <m:r>
                <w:rPr>
                  <w:rFonts w:ascii="Cambria Math" w:hAnsi="Cambria Math" w:cstheme="majorHAnsi"/>
                </w:rPr>
                <m:t>3</m:t>
              </m:r>
            </m:sub>
          </m:sSub>
          <m:r>
            <w:rPr>
              <w:rFonts w:ascii="Cambria Math" w:hAnsi="Cambria Math" w:cstheme="majorHAnsi"/>
            </w:rPr>
            <m:t>=</m:t>
          </m:r>
          <m:sSub>
            <m:sSubPr>
              <m:ctrlPr>
                <w:rPr>
                  <w:rFonts w:ascii="Cambria Math" w:hAnsi="Cambria Math" w:cstheme="majorHAnsi"/>
                  <w:i/>
                </w:rPr>
              </m:ctrlPr>
            </m:sSubPr>
            <m:e>
              <m:r>
                <w:rPr>
                  <w:rFonts w:ascii="Cambria Math" w:hAnsi="Cambria Math" w:cstheme="majorHAnsi"/>
                </w:rPr>
                <m:t>V</m:t>
              </m:r>
            </m:e>
            <m:sub>
              <m:r>
                <w:rPr>
                  <w:rFonts w:ascii="Cambria Math" w:hAnsi="Cambria Math" w:cstheme="majorHAnsi"/>
                </w:rPr>
                <m:t>APBD</m:t>
              </m:r>
            </m:sub>
          </m:sSub>
          <m:r>
            <w:rPr>
              <w:rFonts w:ascii="Cambria Math" w:hAnsi="Cambria Math" w:cstheme="majorHAnsi"/>
            </w:rPr>
            <m:t>=</m:t>
          </m:r>
          <m:f>
            <m:fPr>
              <m:ctrlPr>
                <w:rPr>
                  <w:rFonts w:ascii="Cambria Math" w:hAnsi="Cambria Math" w:cstheme="majorHAnsi"/>
                  <w:i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cstheme="majorHAnsi"/>
                        </w:rPr>
                        <m:t>AP</m:t>
                      </m:r>
                    </m:e>
                  </m:acc>
                  <m:r>
                    <w:rPr>
                      <w:rFonts w:ascii="Cambria Math" w:hAnsi="Cambria Math" w:cstheme="majorHAnsi"/>
                    </w:rPr>
                    <m:t>∙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AB</m:t>
                          </m:r>
                        </m:e>
                      </m:acc>
                      <m:r>
                        <w:rPr>
                          <w:rFonts w:ascii="Cambria Math" w:hAnsi="Cambria Math" w:cstheme="majorHAnsi"/>
                        </w:rPr>
                        <m:t>×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AD</m:t>
                          </m:r>
                        </m:e>
                      </m:acc>
                    </m:e>
                  </m:d>
                </m:e>
              </m:d>
            </m:num>
            <m:den>
              <m:r>
                <w:rPr>
                  <w:rFonts w:ascii="Cambria Math" w:hAnsi="Cambria Math" w:cstheme="majorHAnsi"/>
                </w:rPr>
                <m:t>6</m:t>
              </m:r>
            </m:den>
          </m:f>
        </m:oMath>
      </m:oMathPara>
    </w:p>
    <w:p w14:paraId="7FCF84FE" w14:textId="77777777" w:rsidR="00414AB1" w:rsidRPr="005D743C" w:rsidRDefault="00000000" w:rsidP="00414AB1">
      <w:pPr>
        <w:spacing w:after="120"/>
        <w:rPr>
          <w:rFonts w:asciiTheme="majorHAnsi" w:hAnsiTheme="majorHAnsi" w:cstheme="majorHAnsi"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ajorHAnsi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 w:cstheme="maj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</w:rPr>
                    <m:t>V</m:t>
                  </m:r>
                </m:e>
                <m:sub>
                  <m:r>
                    <w:rPr>
                      <w:rFonts w:ascii="Cambria Math" w:hAnsi="Cambria Math" w:cstheme="majorHAnsi"/>
                    </w:rPr>
                    <m:t>4</m:t>
                  </m:r>
                </m:sub>
              </m:sSub>
              <m:r>
                <w:rPr>
                  <w:rFonts w:ascii="Cambria Math" w:hAnsi="Cambria Math" w:cstheme="majorHAnsi"/>
                </w:rPr>
                <m:t>=V</m:t>
              </m:r>
            </m:e>
            <m:sub>
              <m:r>
                <w:rPr>
                  <w:rFonts w:ascii="Cambria Math" w:hAnsi="Cambria Math" w:cstheme="majorHAnsi"/>
                </w:rPr>
                <m:t>APBC</m:t>
              </m:r>
            </m:sub>
          </m:sSub>
          <m:r>
            <w:rPr>
              <w:rFonts w:ascii="Cambria Math" w:hAnsi="Cambria Math" w:cstheme="majorHAnsi"/>
            </w:rPr>
            <m:t>=</m:t>
          </m:r>
          <m:f>
            <m:fPr>
              <m:ctrlPr>
                <w:rPr>
                  <w:rFonts w:ascii="Cambria Math" w:hAnsi="Cambria Math" w:cstheme="majorHAnsi"/>
                  <w:i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cstheme="majorHAnsi"/>
                        </w:rPr>
                        <m:t>AP</m:t>
                      </m:r>
                    </m:e>
                  </m:acc>
                  <m:r>
                    <w:rPr>
                      <w:rFonts w:ascii="Cambria Math" w:hAnsi="Cambria Math" w:cstheme="majorHAnsi"/>
                    </w:rPr>
                    <m:t>∙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AB</m:t>
                          </m:r>
                        </m:e>
                      </m:acc>
                      <m:r>
                        <w:rPr>
                          <w:rFonts w:ascii="Cambria Math" w:hAnsi="Cambria Math" w:cstheme="majorHAnsi"/>
                        </w:rPr>
                        <m:t>×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AC</m:t>
                          </m:r>
                        </m:e>
                      </m:acc>
                    </m:e>
                  </m:d>
                </m:e>
              </m:d>
            </m:num>
            <m:den>
              <m:r>
                <w:rPr>
                  <w:rFonts w:ascii="Cambria Math" w:hAnsi="Cambria Math" w:cstheme="majorHAnsi"/>
                </w:rPr>
                <m:t>6</m:t>
              </m:r>
            </m:den>
          </m:f>
        </m:oMath>
      </m:oMathPara>
    </w:p>
    <w:p w14:paraId="572E12DC" w14:textId="77777777" w:rsidR="00414AB1" w:rsidRPr="005D743C" w:rsidRDefault="00414AB1" w:rsidP="00414AB1">
      <w:pPr>
        <w:spacing w:after="120"/>
      </w:pPr>
      <w:r w:rsidRPr="005D743C">
        <w:t xml:space="preserve">Пусть </w:t>
      </w:r>
      <m:oMath>
        <m:r>
          <w:rPr>
            <w:rFonts w:ascii="Cambria Math" w:hAnsi="Cambria Math"/>
          </w:rPr>
          <m:t>S=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</w:p>
    <w:p w14:paraId="1D96753D" w14:textId="77777777" w:rsidR="00414AB1" w:rsidRPr="005D743C" w:rsidRDefault="00414AB1" w:rsidP="00414AB1">
      <w:pPr>
        <w:spacing w:after="120"/>
        <w:rPr>
          <w:i/>
        </w:rPr>
      </w:pPr>
      <w:r w:rsidRPr="005D743C">
        <w:t xml:space="preserve">Если </w:t>
      </w:r>
      <m:oMath>
        <m:r>
          <w:rPr>
            <w:rFonts w:ascii="Cambria Math" w:hAnsi="Cambria Math"/>
          </w:rPr>
          <m:t>S=V</m:t>
        </m:r>
      </m:oMath>
      <w:r w:rsidRPr="005D743C">
        <w:t>, то точка находится внутри тетраэдра.</w:t>
      </w:r>
    </w:p>
    <w:p w14:paraId="301C6D8B" w14:textId="77777777" w:rsidR="00414AB1" w:rsidRPr="005D743C" w:rsidRDefault="00414AB1" w:rsidP="00414AB1">
      <w:pPr>
        <w:spacing w:after="120"/>
      </w:pPr>
      <w:r w:rsidRPr="005D743C">
        <w:t xml:space="preserve">Если </w:t>
      </w:r>
      <m:oMath>
        <m:r>
          <w:rPr>
            <w:rFonts w:ascii="Cambria Math" w:hAnsi="Cambria Math"/>
          </w:rPr>
          <m:t>S=V</m:t>
        </m:r>
      </m:oMath>
      <w:r w:rsidRPr="005D743C">
        <w:t xml:space="preserve"> и один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=0</m:t>
        </m:r>
      </m:oMath>
      <w:r w:rsidRPr="005D743C">
        <w:t xml:space="preserve">, то точка лежит на грани тетраэдра, соответствующей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5D743C">
        <w:t>.</w:t>
      </w:r>
    </w:p>
    <w:p w14:paraId="4DA332CE" w14:textId="77777777" w:rsidR="00414AB1" w:rsidRPr="005D743C" w:rsidRDefault="00414AB1" w:rsidP="00414AB1">
      <w:pPr>
        <w:spacing w:after="120"/>
      </w:pPr>
      <w:r w:rsidRPr="005D743C">
        <w:t xml:space="preserve">Если </w:t>
      </w:r>
      <m:oMath>
        <m:r>
          <w:rPr>
            <w:rFonts w:ascii="Cambria Math" w:hAnsi="Cambria Math"/>
          </w:rPr>
          <m:t>S=V</m:t>
        </m:r>
      </m:oMath>
      <w:r w:rsidRPr="005D743C">
        <w:t xml:space="preserve"> и два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=0</m:t>
        </m:r>
      </m:oMath>
      <w:r w:rsidRPr="005D743C">
        <w:t>, то точка лежит на ребре тетраэдра.</w:t>
      </w:r>
    </w:p>
    <w:p w14:paraId="08E0E35A" w14:textId="77777777" w:rsidR="00414AB1" w:rsidRPr="005D743C" w:rsidRDefault="00414AB1" w:rsidP="00414AB1">
      <w:pPr>
        <w:spacing w:after="120"/>
      </w:pPr>
      <w:r w:rsidRPr="005D743C">
        <w:t xml:space="preserve">Если </w:t>
      </w:r>
      <m:oMath>
        <m:r>
          <w:rPr>
            <w:rFonts w:ascii="Cambria Math" w:hAnsi="Cambria Math"/>
          </w:rPr>
          <m:t>S=V</m:t>
        </m:r>
      </m:oMath>
      <w:r w:rsidRPr="005D743C">
        <w:t xml:space="preserve"> и три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=0</m:t>
        </m:r>
      </m:oMath>
      <w:r w:rsidRPr="005D743C">
        <w:t>, то точка лежит на вершине тетраэдра.</w:t>
      </w:r>
    </w:p>
    <w:p w14:paraId="367EB75B" w14:textId="77777777" w:rsidR="00414AB1" w:rsidRPr="00414AB1" w:rsidRDefault="00414AB1" w:rsidP="00414AB1">
      <w:pPr>
        <w:spacing w:after="120"/>
      </w:pPr>
      <w:r w:rsidRPr="005D743C">
        <w:t xml:space="preserve">Если </w:t>
      </w:r>
      <m:oMath>
        <m:r>
          <w:rPr>
            <w:rFonts w:ascii="Cambria Math" w:hAnsi="Cambria Math"/>
          </w:rPr>
          <m:t>S&gt;V</m:t>
        </m:r>
      </m:oMath>
      <w:r w:rsidRPr="005D743C">
        <w:t>, то точка лежит снаружи тетраэдра.</w:t>
      </w:r>
    </w:p>
    <w:p w14:paraId="364CF8B9" w14:textId="77777777" w:rsidR="00414AB1" w:rsidRPr="00414AB1" w:rsidRDefault="00414AB1" w:rsidP="00414AB1">
      <w:pPr>
        <w:spacing w:after="120"/>
        <w:rPr>
          <w:b/>
        </w:rPr>
      </w:pPr>
      <w:r w:rsidRPr="006243B5">
        <w:rPr>
          <w:b/>
        </w:rPr>
        <w:br/>
        <w:t>• Решение вручную.</w:t>
      </w:r>
    </w:p>
    <w:p w14:paraId="41EEA2CE" w14:textId="77777777" w:rsidR="00414AB1" w:rsidRDefault="00414AB1" w:rsidP="00414AB1">
      <w:pPr>
        <w:spacing w:after="120"/>
        <w:rPr>
          <w:bCs/>
        </w:rPr>
      </w:pPr>
      <w:r>
        <w:rPr>
          <w:bCs/>
        </w:rPr>
        <w:t>Возьмём выбранный тетраэдр</w:t>
      </w:r>
    </w:p>
    <w:p w14:paraId="7AE88B41" w14:textId="77777777" w:rsidR="00414AB1" w:rsidRPr="00414AB1" w:rsidRDefault="00414AB1" w:rsidP="00414AB1">
      <w:pPr>
        <w:spacing w:after="120"/>
        <w:rPr>
          <w:bCs/>
        </w:rPr>
      </w:pPr>
      <w:r>
        <w:rPr>
          <w:bCs/>
        </w:rPr>
        <w:t xml:space="preserve">Возьмём точку, лежащую внутри тетраэдра </w:t>
      </w:r>
      <w:r>
        <w:rPr>
          <w:bCs/>
          <w:lang w:val="en-US"/>
        </w:rPr>
        <w:t>P</w:t>
      </w:r>
      <w:r w:rsidRPr="003959C1">
        <w:rPr>
          <w:bCs/>
        </w:rPr>
        <w:t xml:space="preserve">: </w:t>
      </w:r>
      <m:oMath>
        <m:r>
          <w:rPr>
            <w:rFonts w:ascii="Cambria Math" w:hAnsi="Cambria Math"/>
          </w:rPr>
          <m:t>P=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Cs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;</m:t>
            </m:r>
            <m:f>
              <m:fPr>
                <m:ctrlPr>
                  <w:rPr>
                    <w:rFonts w:ascii="Cambria Math" w:hAnsi="Cambria Math"/>
                    <w:bCs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;</m:t>
            </m:r>
            <m:f>
              <m:fPr>
                <m:ctrlPr>
                  <w:rPr>
                    <w:rFonts w:ascii="Cambria Math" w:hAnsi="Cambria Math"/>
                    <w:bCs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</w:p>
    <w:p w14:paraId="46333553" w14:textId="77777777" w:rsidR="00414AB1" w:rsidRDefault="00414AB1" w:rsidP="001C361A">
      <w:pPr>
        <w:pStyle w:val="ae"/>
        <w:numPr>
          <w:ilvl w:val="0"/>
          <w:numId w:val="11"/>
        </w:numPr>
        <w:spacing w:after="120"/>
        <w:rPr>
          <w:bCs/>
          <w:lang w:val="en-US"/>
        </w:rPr>
      </w:pPr>
      <w:r>
        <w:rPr>
          <w:bCs/>
        </w:rPr>
        <w:t xml:space="preserve">Найдём </w:t>
      </w:r>
      <w:r>
        <w:rPr>
          <w:bCs/>
          <w:lang w:val="en-US"/>
        </w:rPr>
        <w:t>V</w:t>
      </w:r>
      <w:r>
        <w:rPr>
          <w:bCs/>
          <w:vertAlign w:val="subscript"/>
          <w:lang w:val="en-US"/>
        </w:rPr>
        <w:t>ABCD</w:t>
      </w:r>
      <w:r>
        <w:rPr>
          <w:bCs/>
          <w:lang w:val="en-US"/>
        </w:rPr>
        <w:t>:</w:t>
      </w:r>
    </w:p>
    <w:p w14:paraId="35917C9B" w14:textId="77777777" w:rsidR="00414AB1" w:rsidRPr="003959C1" w:rsidRDefault="00000000" w:rsidP="00414AB1">
      <w:pPr>
        <w:pStyle w:val="ae"/>
        <w:spacing w:after="120"/>
        <w:ind w:left="1068" w:hanging="1068"/>
        <w:jc w:val="center"/>
        <w:rPr>
          <w:bCs/>
          <w:lang w:val="en-US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AB</m:t>
              </m:r>
            </m:e>
          </m:acc>
          <m:d>
            <m:dPr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1;0;0</m:t>
              </m:r>
            </m:e>
          </m:d>
          <m:r>
            <w:rPr>
              <w:rFonts w:ascii="Cambria Math" w:hAnsi="Cambria Math"/>
              <w:lang w:val="en-US"/>
            </w:rPr>
            <m:t xml:space="preserve">       </m:t>
          </m:r>
          <m:acc>
            <m:accPr>
              <m:chr m:val="⃗"/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AC</m:t>
              </m:r>
            </m:e>
          </m:acc>
          <m:d>
            <m:dPr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0;1;0</m:t>
              </m:r>
            </m:e>
          </m:d>
          <m:r>
            <w:rPr>
              <w:rFonts w:ascii="Cambria Math" w:hAnsi="Cambria Math"/>
              <w:lang w:val="en-US"/>
            </w:rPr>
            <m:t xml:space="preserve">       </m:t>
          </m:r>
          <m:acc>
            <m:accPr>
              <m:chr m:val="⃗"/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AD</m:t>
              </m:r>
            </m:e>
          </m:acc>
          <m:d>
            <m:dPr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0;0;1</m:t>
              </m:r>
            </m:e>
          </m:d>
        </m:oMath>
      </m:oMathPara>
    </w:p>
    <w:p w14:paraId="29661CC7" w14:textId="77777777" w:rsidR="00414AB1" w:rsidRDefault="00414AB1" w:rsidP="00414AB1">
      <w:pPr>
        <w:pStyle w:val="ae"/>
        <w:spacing w:after="120"/>
        <w:ind w:left="1068" w:hanging="1068"/>
        <w:jc w:val="center"/>
        <w:rPr>
          <w:bCs/>
          <w:lang w:val="en-US"/>
        </w:rPr>
      </w:pPr>
    </w:p>
    <w:p w14:paraId="4D6AC94C" w14:textId="77777777" w:rsidR="00414AB1" w:rsidRPr="003959C1" w:rsidRDefault="00000000" w:rsidP="00414AB1">
      <w:pPr>
        <w:pStyle w:val="ae"/>
        <w:spacing w:after="120"/>
        <w:ind w:left="1068" w:hanging="1068"/>
        <w:jc w:val="center"/>
        <w:rPr>
          <w:bCs/>
          <w:lang w:val="en-US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AB</m:t>
              </m:r>
            </m:e>
          </m:acc>
          <m:r>
            <w:rPr>
              <w:rFonts w:ascii="Cambria Math" w:hAnsi="Cambria Math"/>
              <w:lang w:val="en-US"/>
            </w:rPr>
            <m:t>⋅</m:t>
          </m:r>
          <m:d>
            <m:dPr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bCs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AC</m:t>
                  </m:r>
                </m:e>
              </m:acc>
              <m:r>
                <w:rPr>
                  <w:rFonts w:ascii="Cambria Math" w:hAnsi="Cambria Math" w:cstheme="majorHAnsi"/>
                </w:rPr>
                <m:t>×</m:t>
              </m:r>
              <m:acc>
                <m:accPr>
                  <m:chr m:val="⃗"/>
                  <m:ctrlPr>
                    <w:rPr>
                      <w:rFonts w:ascii="Cambria Math" w:hAnsi="Cambria Math"/>
                      <w:bCs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AD</m:t>
                  </m:r>
                </m:e>
              </m:acc>
            </m:e>
          </m:d>
          <m:r>
            <w:rPr>
              <w:rFonts w:ascii="Cambria Math" w:hAnsi="Cambria Math"/>
              <w:lang w:val="en-US"/>
            </w:rPr>
            <m:t xml:space="preserve">= </m:t>
          </m:r>
          <m:d>
            <m:dPr>
              <m:begChr m:val="|"/>
              <m:endChr m:val="|"/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Cs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=1</m:t>
          </m:r>
        </m:oMath>
      </m:oMathPara>
    </w:p>
    <w:p w14:paraId="14B93BA2" w14:textId="77777777" w:rsidR="00414AB1" w:rsidRDefault="00414AB1" w:rsidP="00414AB1">
      <w:pPr>
        <w:pStyle w:val="ae"/>
        <w:spacing w:after="120"/>
        <w:ind w:left="1068" w:hanging="1068"/>
        <w:jc w:val="center"/>
        <w:rPr>
          <w:bCs/>
          <w:lang w:val="en-US"/>
        </w:rPr>
      </w:pPr>
    </w:p>
    <w:p w14:paraId="21317338" w14:textId="77777777" w:rsidR="00414AB1" w:rsidRPr="00C835D5" w:rsidRDefault="00000000" w:rsidP="00414AB1">
      <w:pPr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  <w:lang w:val="en-US"/>
                </w:rPr>
                <m:t>BCD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6</m:t>
              </m:r>
            </m:den>
          </m:f>
          <m:r>
            <w:rPr>
              <w:rFonts w:ascii="Cambria Math" w:hAnsi="Cambria Math"/>
              <w:lang w:val="en-US"/>
            </w:rPr>
            <m:t>⋅1=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6</m:t>
              </m:r>
            </m:den>
          </m:f>
        </m:oMath>
      </m:oMathPara>
    </w:p>
    <w:p w14:paraId="011DFC1F" w14:textId="77777777" w:rsidR="00414AB1" w:rsidRPr="00C835D5" w:rsidRDefault="00414AB1" w:rsidP="001C361A">
      <w:pPr>
        <w:pStyle w:val="ae"/>
        <w:numPr>
          <w:ilvl w:val="0"/>
          <w:numId w:val="11"/>
        </w:numPr>
        <w:rPr>
          <w:iCs/>
        </w:rPr>
      </w:pPr>
      <w:r>
        <w:rPr>
          <w:iCs/>
        </w:rPr>
        <w:t xml:space="preserve">Найдём </w:t>
      </w:r>
      <w:r>
        <w:rPr>
          <w:iCs/>
          <w:lang w:val="en-US"/>
        </w:rPr>
        <w:t>V</w:t>
      </w:r>
      <w:r>
        <w:rPr>
          <w:iCs/>
          <w:vertAlign w:val="subscript"/>
          <w:lang w:val="en-US"/>
        </w:rPr>
        <w:t>PBCD</w:t>
      </w:r>
      <w:r>
        <w:rPr>
          <w:iCs/>
          <w:lang w:val="en-US"/>
        </w:rPr>
        <w:t>:</w:t>
      </w:r>
      <w:r>
        <w:rPr>
          <w:iCs/>
          <w:vertAlign w:val="subscript"/>
          <w:lang w:val="en-US"/>
        </w:rPr>
        <w:t xml:space="preserve"> </w:t>
      </w:r>
    </w:p>
    <w:p w14:paraId="765DDD64" w14:textId="77777777" w:rsidR="00414AB1" w:rsidRDefault="00414AB1" w:rsidP="00414AB1">
      <w:pPr>
        <w:pStyle w:val="ae"/>
        <w:ind w:left="1068"/>
        <w:rPr>
          <w:iCs/>
          <w:lang w:val="en-US"/>
        </w:rPr>
      </w:pPr>
    </w:p>
    <w:p w14:paraId="0A034503" w14:textId="77777777" w:rsidR="00414AB1" w:rsidRPr="00C835D5" w:rsidRDefault="00000000" w:rsidP="00414AB1">
      <w:pPr>
        <w:pStyle w:val="ae"/>
        <w:ind w:left="1068"/>
        <w:rPr>
          <w:iCs/>
        </w:rPr>
      </w:pPr>
      <m:oMathPara>
        <m:oMath>
          <m:acc>
            <m:accPr>
              <m:chr m:val="⃗"/>
              <m:ctrlPr>
                <w:rPr>
                  <w:rFonts w:ascii="Cambria Math" w:hAnsi="Cambria Math" w:cstheme="majorHAnsi"/>
                  <w:i/>
                </w:rPr>
              </m:ctrlPr>
            </m:accPr>
            <m:e>
              <m:r>
                <w:rPr>
                  <w:rFonts w:ascii="Cambria Math" w:hAnsi="Cambria Math" w:cstheme="majorHAnsi"/>
                </w:rPr>
                <m:t>PB</m:t>
              </m:r>
            </m:e>
          </m:acc>
          <m:r>
            <w:rPr>
              <w:rFonts w:ascii="Cambria Math" w:hAnsi="Cambria Math" w:cstheme="majorHAnsi"/>
            </w:rPr>
            <m:t>=</m:t>
          </m:r>
          <m:d>
            <m:dPr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ajorHAnsi"/>
                    </w:rPr>
                    <m:t>2</m:t>
                  </m:r>
                </m:den>
              </m:f>
              <m:r>
                <w:rPr>
                  <w:rFonts w:ascii="Cambria Math" w:hAnsi="Cambria Math" w:cstheme="majorHAnsi"/>
                </w:rPr>
                <m:t>,-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ajorHAnsi"/>
                    </w:rPr>
                    <m:t>2</m:t>
                  </m:r>
                </m:den>
              </m:f>
              <m:r>
                <w:rPr>
                  <w:rFonts w:ascii="Cambria Math" w:hAnsi="Cambria Math" w:cstheme="majorHAnsi"/>
                </w:rPr>
                <m:t>,-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ajorHAnsi"/>
                    </w:rPr>
                    <m:t>2</m:t>
                  </m:r>
                </m:den>
              </m:f>
            </m:e>
          </m:d>
          <m:r>
            <w:rPr>
              <w:rFonts w:ascii="Cambria Math" w:hAnsi="Cambria Math" w:cstheme="majorHAnsi"/>
            </w:rPr>
            <m:t xml:space="preserve">,  </m:t>
          </m:r>
          <m:acc>
            <m:accPr>
              <m:chr m:val="⃗"/>
              <m:ctrlPr>
                <w:rPr>
                  <w:rFonts w:ascii="Cambria Math" w:hAnsi="Cambria Math" w:cstheme="majorHAnsi"/>
                  <w:i/>
                </w:rPr>
              </m:ctrlPr>
            </m:accPr>
            <m:e>
              <m:r>
                <w:rPr>
                  <w:rFonts w:ascii="Cambria Math" w:hAnsi="Cambria Math" w:cstheme="majorHAnsi"/>
                </w:rPr>
                <m:t>PC</m:t>
              </m:r>
            </m:e>
          </m:acc>
          <m:r>
            <w:rPr>
              <w:rFonts w:ascii="Cambria Math" w:hAnsi="Cambria Math" w:cstheme="majorHAnsi"/>
            </w:rPr>
            <m:t>=</m:t>
          </m:r>
          <m:d>
            <m:dPr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r>
                <w:rPr>
                  <w:rFonts w:ascii="Cambria Math" w:hAnsi="Cambria Math" w:cstheme="majorHAnsi"/>
                </w:rPr>
                <m:t>-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ajorHAnsi"/>
                    </w:rPr>
                    <m:t>2</m:t>
                  </m:r>
                </m:den>
              </m:f>
              <m:r>
                <w:rPr>
                  <w:rFonts w:ascii="Cambria Math" w:hAnsi="Cambria Math" w:cstheme="majorHAnsi"/>
                </w:rPr>
                <m:t>,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ajorHAnsi"/>
                    </w:rPr>
                    <m:t>2</m:t>
                  </m:r>
                </m:den>
              </m:f>
              <m:r>
                <w:rPr>
                  <w:rFonts w:ascii="Cambria Math" w:hAnsi="Cambria Math" w:cstheme="majorHAnsi"/>
                </w:rPr>
                <m:t>,-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ajorHAnsi"/>
                    </w:rPr>
                    <m:t>2</m:t>
                  </m:r>
                </m:den>
              </m:f>
            </m:e>
          </m:d>
          <m:r>
            <w:rPr>
              <w:rFonts w:ascii="Cambria Math" w:hAnsi="Cambria Math" w:cstheme="majorHAnsi"/>
            </w:rPr>
            <m:t xml:space="preserve">,  </m:t>
          </m:r>
          <m:acc>
            <m:accPr>
              <m:chr m:val="⃗"/>
              <m:ctrlPr>
                <w:rPr>
                  <w:rFonts w:ascii="Cambria Math" w:hAnsi="Cambria Math" w:cstheme="majorHAnsi"/>
                  <w:i/>
                </w:rPr>
              </m:ctrlPr>
            </m:accPr>
            <m:e>
              <m:r>
                <w:rPr>
                  <w:rFonts w:ascii="Cambria Math" w:hAnsi="Cambria Math" w:cstheme="majorHAnsi"/>
                </w:rPr>
                <m:t>PD</m:t>
              </m:r>
            </m:e>
          </m:acc>
          <m:r>
            <w:rPr>
              <w:rFonts w:ascii="Cambria Math" w:hAnsi="Cambria Math" w:cstheme="majorHAnsi"/>
            </w:rPr>
            <m:t>=</m:t>
          </m:r>
          <m:d>
            <m:dPr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r>
                <w:rPr>
                  <w:rFonts w:ascii="Cambria Math" w:hAnsi="Cambria Math" w:cstheme="majorHAnsi"/>
                </w:rPr>
                <m:t>-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ajorHAnsi"/>
                    </w:rPr>
                    <m:t>2</m:t>
                  </m:r>
                </m:den>
              </m:f>
              <m:r>
                <w:rPr>
                  <w:rFonts w:ascii="Cambria Math" w:hAnsi="Cambria Math" w:cstheme="majorHAnsi"/>
                </w:rPr>
                <m:t>,-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ajorHAnsi"/>
                    </w:rPr>
                    <m:t>2</m:t>
                  </m:r>
                </m:den>
              </m:f>
              <m:r>
                <w:rPr>
                  <w:rFonts w:ascii="Cambria Math" w:hAnsi="Cambria Math" w:cstheme="majorHAnsi"/>
                </w:rPr>
                <m:t>,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ajorHAnsi"/>
                    </w:rPr>
                    <m:t>2</m:t>
                  </m:r>
                </m:den>
              </m:f>
            </m:e>
          </m:d>
        </m:oMath>
      </m:oMathPara>
    </w:p>
    <w:p w14:paraId="3A7B3086" w14:textId="77777777" w:rsidR="00414AB1" w:rsidRPr="00502AA4" w:rsidRDefault="00000000" w:rsidP="00414AB1">
      <w:pPr>
        <w:pStyle w:val="ae"/>
        <w:spacing w:after="120"/>
        <w:ind w:left="1068" w:hanging="1068"/>
        <w:jc w:val="center"/>
        <w:rPr>
          <w:bCs/>
          <w:lang w:val="en-US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PB</m:t>
              </m:r>
            </m:e>
          </m:acc>
          <m:r>
            <w:rPr>
              <w:rFonts w:ascii="Cambria Math" w:hAnsi="Cambria Math"/>
              <w:lang w:val="en-US"/>
            </w:rPr>
            <m:t>⋅</m:t>
          </m:r>
          <m:d>
            <m:dPr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bCs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PC</m:t>
                  </m:r>
                </m:e>
              </m:acc>
              <m:r>
                <w:rPr>
                  <w:rFonts w:ascii="Cambria Math" w:hAnsi="Cambria Math"/>
                  <w:lang w:val="en-US"/>
                </w:rPr>
                <m:t>×</m:t>
              </m:r>
              <m:acc>
                <m:accPr>
                  <m:chr m:val="⃗"/>
                  <m:ctrlPr>
                    <w:rPr>
                      <w:rFonts w:ascii="Cambria Math" w:hAnsi="Cambria Math"/>
                      <w:bCs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PD</m:t>
                  </m:r>
                </m:e>
              </m:acc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bCs/>
                      <w:i/>
                      <w:lang w:val="en-US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bCs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 xml:space="preserve"> -</m:t>
                  </m:r>
                  <m:f>
                    <m:fPr>
                      <m:ctrlPr>
                        <w:rPr>
                          <w:rFonts w:ascii="Cambria Math" w:hAnsi="Cambria Math"/>
                          <w:bCs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 xml:space="preserve">   -</m:t>
                  </m:r>
                  <m:f>
                    <m:fPr>
                      <m:ctrlPr>
                        <w:rPr>
                          <w:rFonts w:ascii="Cambria Math" w:hAnsi="Cambria Math"/>
                          <w:bCs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bCs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 xml:space="preserve">    </m:t>
                  </m:r>
                  <m:f>
                    <m:fPr>
                      <m:ctrlPr>
                        <w:rPr>
                          <w:rFonts w:ascii="Cambria Math" w:hAnsi="Cambria Math"/>
                          <w:bCs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 xml:space="preserve">  -</m:t>
                  </m:r>
                  <m:f>
                    <m:fPr>
                      <m:ctrlPr>
                        <w:rPr>
                          <w:rFonts w:ascii="Cambria Math" w:hAnsi="Cambria Math"/>
                          <w:bCs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bCs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 xml:space="preserve">  -</m:t>
                  </m:r>
                  <m:f>
                    <m:fPr>
                      <m:ctrlPr>
                        <w:rPr>
                          <w:rFonts w:ascii="Cambria Math" w:hAnsi="Cambria Math"/>
                          <w:bCs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 xml:space="preserve">    </m:t>
                  </m:r>
                  <m:f>
                    <m:fPr>
                      <m:ctrlPr>
                        <w:rPr>
                          <w:rFonts w:ascii="Cambria Math" w:hAnsi="Cambria Math"/>
                          <w:bCs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den>
                  </m:f>
                </m:e>
              </m:eqAr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8</m:t>
              </m:r>
            </m:den>
          </m:f>
          <m:r>
            <w:rPr>
              <w:rFonts w:ascii="Cambria Math" w:hAnsi="Cambria Math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8</m:t>
              </m:r>
            </m:den>
          </m:f>
          <m:r>
            <w:rPr>
              <w:rFonts w:ascii="Cambria Math" w:hAnsi="Cambria Math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8</m:t>
              </m:r>
            </m:den>
          </m:f>
          <m:r>
            <w:rPr>
              <w:rFonts w:ascii="Cambria Math" w:hAnsi="Cambria Math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8</m:t>
              </m:r>
            </m:den>
          </m:f>
          <m:r>
            <w:rPr>
              <w:rFonts w:ascii="Cambria Math" w:hAnsi="Cambria Math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8</m:t>
              </m:r>
            </m:den>
          </m:f>
          <m:r>
            <w:rPr>
              <w:rFonts w:ascii="Cambria Math" w:hAnsi="Cambria Math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8</m:t>
              </m:r>
            </m:den>
          </m:f>
          <m:r>
            <w:rPr>
              <w:rFonts w:ascii="Cambria Math" w:hAnsi="Cambria Math"/>
              <w:lang w:val="en-US"/>
            </w:rPr>
            <m:t>=-</m:t>
          </m:r>
          <m:f>
            <m:fPr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4</m:t>
              </m:r>
            </m:num>
            <m:den>
              <m:r>
                <w:rPr>
                  <w:rFonts w:ascii="Cambria Math" w:hAnsi="Cambria Math"/>
                  <w:lang w:val="en-US"/>
                </w:rPr>
                <m:t>8</m:t>
              </m:r>
            </m:den>
          </m:f>
          <m:r>
            <w:rPr>
              <w:rFonts w:ascii="Cambria Math" w:hAnsi="Cambria Math"/>
              <w:lang w:val="en-US"/>
            </w:rPr>
            <m:t>=-</m:t>
          </m:r>
          <m:f>
            <m:fPr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</m:oMath>
      </m:oMathPara>
    </w:p>
    <w:p w14:paraId="23015382" w14:textId="77777777" w:rsidR="00414AB1" w:rsidRDefault="00414AB1" w:rsidP="00414AB1">
      <w:pPr>
        <w:pStyle w:val="ae"/>
        <w:spacing w:after="120"/>
        <w:ind w:left="1068" w:hanging="1068"/>
        <w:jc w:val="center"/>
        <w:rPr>
          <w:bCs/>
          <w:lang w:val="en-US"/>
        </w:rPr>
      </w:pPr>
    </w:p>
    <w:p w14:paraId="04ED5901" w14:textId="77777777" w:rsidR="00414AB1" w:rsidRPr="00502AA4" w:rsidRDefault="00000000" w:rsidP="00414AB1">
      <w:pPr>
        <w:pStyle w:val="ae"/>
        <w:spacing w:after="120"/>
        <w:ind w:left="1068" w:right="141" w:hanging="1068"/>
        <w:jc w:val="center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ajorHAnsi"/>
                  <w:i/>
                </w:rPr>
              </m:ctrlPr>
            </m:sSubPr>
            <m:e>
              <m:r>
                <w:rPr>
                  <w:rFonts w:ascii="Cambria Math" w:hAnsi="Cambria Math" w:cstheme="majorHAnsi"/>
                </w:rPr>
                <m:t>V</m:t>
              </m:r>
            </m:e>
            <m:sub>
              <m:r>
                <w:rPr>
                  <w:rFonts w:ascii="Cambria Math" w:hAnsi="Cambria Math" w:cstheme="majorHAnsi"/>
                </w:rPr>
                <m:t>PBCD</m:t>
              </m:r>
            </m:sub>
          </m:sSub>
          <m:r>
            <w:rPr>
              <w:rFonts w:ascii="Cambria Math" w:hAnsi="Cambria Math" w:cstheme="majorHAnsi"/>
            </w:rPr>
            <m:t>=</m:t>
          </m:r>
          <m:f>
            <m:fPr>
              <m:ctrlPr>
                <w:rPr>
                  <w:rFonts w:ascii="Cambria Math" w:hAnsi="Cambria Math" w:cstheme="majorHAnsi"/>
                  <w:i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den>
                  </m:f>
                </m:e>
              </m:d>
            </m:num>
            <m:den>
              <m:r>
                <w:rPr>
                  <w:rFonts w:ascii="Cambria Math" w:hAnsi="Cambria Math" w:cstheme="majorHAnsi"/>
                </w:rPr>
                <m:t>6</m:t>
              </m:r>
            </m:den>
          </m:f>
          <m:r>
            <w:rPr>
              <w:rFonts w:ascii="Cambria Math" w:hAnsi="Cambria Math" w:cstheme="majorHAnsi"/>
            </w:rPr>
            <m:t>=</m:t>
          </m:r>
          <m:f>
            <m:fPr>
              <m:ctrlPr>
                <w:rPr>
                  <w:rFonts w:ascii="Cambria Math" w:hAnsi="Cambria Math" w:cstheme="majorHAnsi"/>
                  <w:i/>
                </w:rPr>
              </m:ctrlPr>
            </m:fPr>
            <m:num>
              <m:r>
                <w:rPr>
                  <w:rFonts w:ascii="Cambria Math" w:hAnsi="Cambria Math" w:cstheme="majorHAnsi"/>
                </w:rPr>
                <m:t>1</m:t>
              </m:r>
            </m:num>
            <m:den>
              <m:r>
                <w:rPr>
                  <w:rFonts w:ascii="Cambria Math" w:hAnsi="Cambria Math" w:cstheme="majorHAnsi"/>
                </w:rPr>
                <m:t>1</m:t>
              </m:r>
              <m:r>
                <w:rPr>
                  <w:rFonts w:ascii="Cambria Math" w:hAnsi="Cambria Math" w:cstheme="majorHAnsi"/>
                  <w:lang w:val="en-US"/>
                </w:rPr>
                <m:t>2</m:t>
              </m:r>
            </m:den>
          </m:f>
        </m:oMath>
      </m:oMathPara>
    </w:p>
    <w:p w14:paraId="207C2660" w14:textId="77777777" w:rsidR="00414AB1" w:rsidRDefault="00414AB1" w:rsidP="001C361A">
      <w:pPr>
        <w:pStyle w:val="ae"/>
        <w:numPr>
          <w:ilvl w:val="0"/>
          <w:numId w:val="11"/>
        </w:numPr>
        <w:spacing w:after="120"/>
        <w:rPr>
          <w:bCs/>
          <w:lang w:val="en-US"/>
        </w:rPr>
      </w:pPr>
      <w:r>
        <w:t xml:space="preserve">Найдём </w:t>
      </w:r>
      <w:r>
        <w:rPr>
          <w:lang w:val="en-US"/>
        </w:rPr>
        <w:t>V</w:t>
      </w:r>
      <w:r>
        <w:rPr>
          <w:vertAlign w:val="subscript"/>
          <w:lang w:val="en-US"/>
        </w:rPr>
        <w:t>APCD</w:t>
      </w:r>
      <w:r>
        <w:rPr>
          <w:bCs/>
          <w:lang w:val="en-US"/>
        </w:rPr>
        <w:t>:</w:t>
      </w:r>
    </w:p>
    <w:p w14:paraId="55D8EE64" w14:textId="77777777" w:rsidR="00414AB1" w:rsidRPr="00502AA4" w:rsidRDefault="00000000" w:rsidP="00414AB1">
      <w:pPr>
        <w:pStyle w:val="ae"/>
        <w:spacing w:after="120"/>
        <w:ind w:left="1068"/>
        <w:rPr>
          <w:lang w:val="en-US"/>
        </w:rPr>
      </w:pPr>
      <m:oMathPara>
        <m:oMath>
          <m:acc>
            <m:accPr>
              <m:chr m:val="⃗"/>
              <m:ctrlPr>
                <w:rPr>
                  <w:rFonts w:ascii="Cambria Math" w:hAnsi="Cambria Math" w:cstheme="majorHAnsi"/>
                  <w:i/>
                </w:rPr>
              </m:ctrlPr>
            </m:accPr>
            <m:e>
              <m:r>
                <w:rPr>
                  <w:rFonts w:ascii="Cambria Math" w:hAnsi="Cambria Math" w:cstheme="majorHAnsi"/>
                </w:rPr>
                <m:t>AP</m:t>
              </m:r>
            </m:e>
          </m:acc>
          <m:r>
            <w:rPr>
              <w:rFonts w:ascii="Cambria Math" w:hAnsi="Cambria Math" w:cstheme="majorHAnsi"/>
            </w:rPr>
            <m:t>=</m:t>
          </m:r>
          <m:d>
            <m:dPr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ajorHAnsi"/>
                    </w:rPr>
                    <m:t>2</m:t>
                  </m:r>
                </m:den>
              </m:f>
              <m:r>
                <w:rPr>
                  <w:rFonts w:ascii="Cambria Math" w:hAnsi="Cambria Math" w:cstheme="majorHAnsi"/>
                </w:rPr>
                <m:t>,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ajorHAnsi"/>
                    </w:rPr>
                    <m:t>2</m:t>
                  </m:r>
                </m:den>
              </m:f>
              <m:r>
                <w:rPr>
                  <w:rFonts w:ascii="Cambria Math" w:hAnsi="Cambria Math" w:cstheme="majorHAnsi"/>
                </w:rPr>
                <m:t>,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ajorHAnsi"/>
                    </w:rPr>
                    <m:t>2</m:t>
                  </m:r>
                </m:den>
              </m:f>
            </m:e>
          </m:d>
          <m:r>
            <w:rPr>
              <w:rFonts w:ascii="Cambria Math" w:hAnsi="Cambria Math" w:cstheme="majorHAnsi"/>
            </w:rPr>
            <m:t xml:space="preserve">,  </m:t>
          </m:r>
          <m:acc>
            <m:accPr>
              <m:chr m:val="⃗"/>
              <m:ctrlPr>
                <w:rPr>
                  <w:rFonts w:ascii="Cambria Math" w:hAnsi="Cambria Math" w:cstheme="majorHAnsi"/>
                  <w:i/>
                </w:rPr>
              </m:ctrlPr>
            </m:accPr>
            <m:e>
              <m:r>
                <w:rPr>
                  <w:rFonts w:ascii="Cambria Math" w:hAnsi="Cambria Math" w:cstheme="majorHAnsi"/>
                </w:rPr>
                <m:t>AC</m:t>
              </m:r>
            </m:e>
          </m:acc>
          <m:r>
            <w:rPr>
              <w:rFonts w:ascii="Cambria Math" w:hAnsi="Cambria Math" w:cstheme="majorHAnsi"/>
            </w:rPr>
            <m:t>=</m:t>
          </m:r>
          <m:d>
            <m:dPr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r>
                <w:rPr>
                  <w:rFonts w:ascii="Cambria Math" w:hAnsi="Cambria Math" w:cstheme="majorHAnsi"/>
                </w:rPr>
                <m:t>0,1,0</m:t>
              </m:r>
            </m:e>
          </m:d>
          <m:r>
            <w:rPr>
              <w:rFonts w:ascii="Cambria Math" w:hAnsi="Cambria Math" w:cstheme="majorHAnsi"/>
            </w:rPr>
            <m:t xml:space="preserve">,  </m:t>
          </m:r>
          <m:acc>
            <m:accPr>
              <m:chr m:val="⃗"/>
              <m:ctrlPr>
                <w:rPr>
                  <w:rFonts w:ascii="Cambria Math" w:hAnsi="Cambria Math" w:cstheme="majorHAnsi"/>
                  <w:i/>
                </w:rPr>
              </m:ctrlPr>
            </m:accPr>
            <m:e>
              <m:r>
                <w:rPr>
                  <w:rFonts w:ascii="Cambria Math" w:hAnsi="Cambria Math" w:cstheme="majorHAnsi"/>
                </w:rPr>
                <m:t>AD</m:t>
              </m:r>
            </m:e>
          </m:acc>
          <m:r>
            <w:rPr>
              <w:rFonts w:ascii="Cambria Math" w:hAnsi="Cambria Math" w:cstheme="majorHAnsi"/>
            </w:rPr>
            <m:t>=</m:t>
          </m:r>
          <m:d>
            <m:dPr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r>
                <w:rPr>
                  <w:rFonts w:ascii="Cambria Math" w:hAnsi="Cambria Math" w:cstheme="majorHAnsi"/>
                </w:rPr>
                <m:t>0,0,1</m:t>
              </m:r>
            </m:e>
          </m:d>
        </m:oMath>
      </m:oMathPara>
    </w:p>
    <w:p w14:paraId="7E3E5109" w14:textId="77777777" w:rsidR="00414AB1" w:rsidRPr="00502AA4" w:rsidRDefault="00414AB1" w:rsidP="00414AB1">
      <w:pPr>
        <w:pStyle w:val="ae"/>
        <w:spacing w:after="120"/>
        <w:ind w:left="1068"/>
        <w:rPr>
          <w:lang w:val="en-US"/>
        </w:rPr>
      </w:pPr>
    </w:p>
    <w:p w14:paraId="37B7B6E3" w14:textId="77777777" w:rsidR="00414AB1" w:rsidRPr="00502AA4" w:rsidRDefault="00000000" w:rsidP="00414AB1">
      <w:pPr>
        <w:pStyle w:val="ae"/>
        <w:spacing w:after="120"/>
        <w:ind w:left="1068"/>
        <w:rPr>
          <w:lang w:val="en-US"/>
        </w:rPr>
      </w:pPr>
      <m:oMathPara>
        <m:oMath>
          <m:acc>
            <m:accPr>
              <m:chr m:val="⃗"/>
              <m:ctrlPr>
                <w:rPr>
                  <w:rFonts w:ascii="Cambria Math" w:hAnsi="Cambria Math" w:cstheme="majorHAnsi"/>
                  <w:i/>
                </w:rPr>
              </m:ctrlPr>
            </m:accPr>
            <m:e>
              <m:r>
                <w:rPr>
                  <w:rFonts w:ascii="Cambria Math" w:hAnsi="Cambria Math" w:cstheme="majorHAnsi"/>
                </w:rPr>
                <m:t>AP</m:t>
              </m:r>
            </m:e>
          </m:acc>
          <m:r>
            <w:rPr>
              <w:rFonts w:ascii="Cambria Math" w:hAnsi="Cambria Math" w:cstheme="majorHAnsi"/>
            </w:rPr>
            <m:t>∙</m:t>
          </m:r>
          <m:d>
            <m:dPr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 w:cstheme="majorHAnsi"/>
                      <w:i/>
                    </w:rPr>
                  </m:ctrlPr>
                </m:accPr>
                <m:e>
                  <m:r>
                    <w:rPr>
                      <w:rFonts w:ascii="Cambria Math" w:hAnsi="Cambria Math" w:cstheme="majorHAnsi"/>
                    </w:rPr>
                    <m:t>AC</m:t>
                  </m:r>
                </m:e>
              </m:acc>
              <m:r>
                <w:rPr>
                  <w:rFonts w:ascii="Cambria Math" w:hAnsi="Cambria Math" w:cstheme="majorHAnsi"/>
                </w:rPr>
                <m:t>×</m:t>
              </m:r>
              <m:acc>
                <m:accPr>
                  <m:chr m:val="⃗"/>
                  <m:ctrlPr>
                    <w:rPr>
                      <w:rFonts w:ascii="Cambria Math" w:hAnsi="Cambria Math" w:cstheme="majorHAnsi"/>
                      <w:i/>
                    </w:rPr>
                  </m:ctrlPr>
                </m:accPr>
                <m:e>
                  <m:r>
                    <w:rPr>
                      <w:rFonts w:ascii="Cambria Math" w:hAnsi="Cambria Math" w:cstheme="majorHAnsi"/>
                    </w:rPr>
                    <m:t>AD</m:t>
                  </m:r>
                </m:e>
              </m:acc>
            </m:e>
          </m:d>
          <m:r>
            <w:rPr>
              <w:rFonts w:ascii="Cambria Math" w:hAnsi="Cambria Math" w:cstheme="majorHAnsi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ajorHAnsi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HAnsi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cstheme="majorHAnsi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theme="majorHAnsi"/>
            </w:rPr>
            <m:t>=</m:t>
          </m:r>
          <m:f>
            <m:fPr>
              <m:ctrlPr>
                <w:rPr>
                  <w:rFonts w:ascii="Cambria Math" w:hAnsi="Cambria Math" w:cstheme="majorHAnsi"/>
                  <w:i/>
                </w:rPr>
              </m:ctrlPr>
            </m:fPr>
            <m:num>
              <m:r>
                <w:rPr>
                  <w:rFonts w:ascii="Cambria Math" w:hAnsi="Cambria Math" w:cstheme="majorHAnsi"/>
                </w:rPr>
                <m:t>1</m:t>
              </m:r>
            </m:num>
            <m:den>
              <m:r>
                <w:rPr>
                  <w:rFonts w:ascii="Cambria Math" w:hAnsi="Cambria Math" w:cstheme="majorHAnsi"/>
                </w:rPr>
                <m:t>2</m:t>
              </m:r>
            </m:den>
          </m:f>
        </m:oMath>
      </m:oMathPara>
    </w:p>
    <w:p w14:paraId="1DEFFC9B" w14:textId="77777777" w:rsidR="00414AB1" w:rsidRPr="00502AA4" w:rsidRDefault="00414AB1" w:rsidP="00414AB1">
      <w:pPr>
        <w:pStyle w:val="ae"/>
        <w:spacing w:after="120"/>
        <w:ind w:left="1068"/>
        <w:rPr>
          <w:lang w:val="en-US"/>
        </w:rPr>
      </w:pPr>
    </w:p>
    <w:p w14:paraId="1ABA8D7E" w14:textId="77777777" w:rsidR="00414AB1" w:rsidRPr="00502AA4" w:rsidRDefault="00000000" w:rsidP="00414AB1">
      <w:pPr>
        <w:pStyle w:val="ae"/>
        <w:spacing w:after="120"/>
        <w:ind w:left="1068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ajorHAnsi"/>
                  <w:i/>
                </w:rPr>
              </m:ctrlPr>
            </m:sSubPr>
            <m:e>
              <m:r>
                <w:rPr>
                  <w:rFonts w:ascii="Cambria Math" w:hAnsi="Cambria Math" w:cstheme="majorHAnsi"/>
                </w:rPr>
                <m:t>V</m:t>
              </m:r>
            </m:e>
            <m:sub>
              <m:r>
                <w:rPr>
                  <w:rFonts w:ascii="Cambria Math" w:hAnsi="Cambria Math" w:cstheme="majorHAnsi"/>
                </w:rPr>
                <m:t>APCD</m:t>
              </m:r>
            </m:sub>
          </m:sSub>
          <m:r>
            <w:rPr>
              <w:rFonts w:ascii="Cambria Math" w:hAnsi="Cambria Math" w:cstheme="majorHAnsi"/>
            </w:rPr>
            <m:t>=</m:t>
          </m:r>
          <m:f>
            <m:fPr>
              <m:ctrlPr>
                <w:rPr>
                  <w:rFonts w:ascii="Cambria Math" w:hAnsi="Cambria Math" w:cstheme="majorHAnsi"/>
                  <w:i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den>
                  </m:f>
                </m:e>
              </m:d>
            </m:num>
            <m:den>
              <m:r>
                <w:rPr>
                  <w:rFonts w:ascii="Cambria Math" w:hAnsi="Cambria Math" w:cstheme="majorHAnsi"/>
                </w:rPr>
                <m:t>6</m:t>
              </m:r>
            </m:den>
          </m:f>
          <m:r>
            <w:rPr>
              <w:rFonts w:ascii="Cambria Math" w:hAnsi="Cambria Math" w:cstheme="majorHAnsi"/>
            </w:rPr>
            <m:t>=</m:t>
          </m:r>
          <m:f>
            <m:fPr>
              <m:ctrlPr>
                <w:rPr>
                  <w:rFonts w:ascii="Cambria Math" w:hAnsi="Cambria Math" w:cstheme="majorHAnsi"/>
                  <w:i/>
                </w:rPr>
              </m:ctrlPr>
            </m:fPr>
            <m:num>
              <m:r>
                <w:rPr>
                  <w:rFonts w:ascii="Cambria Math" w:hAnsi="Cambria Math" w:cstheme="majorHAnsi"/>
                </w:rPr>
                <m:t>1</m:t>
              </m:r>
            </m:num>
            <m:den>
              <m:r>
                <w:rPr>
                  <w:rFonts w:ascii="Cambria Math" w:hAnsi="Cambria Math" w:cstheme="majorHAnsi"/>
                </w:rPr>
                <m:t>1</m:t>
              </m:r>
              <m:r>
                <w:rPr>
                  <w:rFonts w:ascii="Cambria Math" w:hAnsi="Cambria Math" w:cstheme="majorHAnsi"/>
                  <w:lang w:val="en-US"/>
                </w:rPr>
                <m:t>2</m:t>
              </m:r>
            </m:den>
          </m:f>
        </m:oMath>
      </m:oMathPara>
    </w:p>
    <w:p w14:paraId="01D2E3AF" w14:textId="77777777" w:rsidR="00414AB1" w:rsidRPr="00502AA4" w:rsidRDefault="00414AB1" w:rsidP="001C361A">
      <w:pPr>
        <w:pStyle w:val="ae"/>
        <w:numPr>
          <w:ilvl w:val="0"/>
          <w:numId w:val="11"/>
        </w:numPr>
        <w:spacing w:after="120"/>
        <w:rPr>
          <w:rFonts w:asciiTheme="majorHAnsi" w:hAnsiTheme="majorHAnsi" w:cstheme="majorHAnsi"/>
          <w:bCs/>
        </w:rPr>
      </w:pPr>
      <w:r w:rsidRPr="00502AA4">
        <w:rPr>
          <w:bCs/>
        </w:rPr>
        <w:t>Найдем V</w:t>
      </w:r>
      <w:r w:rsidRPr="00502AA4">
        <w:rPr>
          <w:bCs/>
          <w:vertAlign w:val="subscript"/>
        </w:rPr>
        <w:t>APBD</w:t>
      </w:r>
      <w:r w:rsidRPr="00502AA4">
        <w:rPr>
          <w:rFonts w:asciiTheme="majorHAnsi" w:hAnsiTheme="majorHAnsi" w:cstheme="majorHAnsi"/>
          <w:bCs/>
        </w:rPr>
        <w:t>:</w:t>
      </w:r>
    </w:p>
    <w:p w14:paraId="127559F0" w14:textId="77777777" w:rsidR="00414AB1" w:rsidRPr="00EB4856" w:rsidRDefault="00000000" w:rsidP="00414AB1">
      <w:pPr>
        <w:pStyle w:val="ae"/>
        <w:spacing w:after="120"/>
        <w:rPr>
          <w:rFonts w:asciiTheme="majorHAnsi" w:hAnsiTheme="majorHAnsi" w:cstheme="majorHAnsi"/>
        </w:rPr>
      </w:pPr>
      <m:oMathPara>
        <m:oMath>
          <m:acc>
            <m:accPr>
              <m:chr m:val="⃗"/>
              <m:ctrlPr>
                <w:rPr>
                  <w:rFonts w:ascii="Cambria Math" w:hAnsi="Cambria Math" w:cstheme="majorHAnsi"/>
                  <w:i/>
                </w:rPr>
              </m:ctrlPr>
            </m:accPr>
            <m:e>
              <m:r>
                <w:rPr>
                  <w:rFonts w:ascii="Cambria Math" w:hAnsi="Cambria Math" w:cstheme="majorHAnsi"/>
                </w:rPr>
                <m:t>AP</m:t>
              </m:r>
            </m:e>
          </m:acc>
          <m:r>
            <w:rPr>
              <w:rFonts w:ascii="Cambria Math" w:hAnsi="Cambria Math" w:cstheme="majorHAnsi"/>
            </w:rPr>
            <m:t>=</m:t>
          </m:r>
          <m:d>
            <m:dPr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ajorHAnsi"/>
                    </w:rPr>
                    <m:t>2</m:t>
                  </m:r>
                </m:den>
              </m:f>
              <m:r>
                <w:rPr>
                  <w:rFonts w:ascii="Cambria Math" w:hAnsi="Cambria Math" w:cstheme="majorHAnsi"/>
                </w:rPr>
                <m:t>,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ajorHAnsi"/>
                    </w:rPr>
                    <m:t>2</m:t>
                  </m:r>
                </m:den>
              </m:f>
              <m:r>
                <w:rPr>
                  <w:rFonts w:ascii="Cambria Math" w:hAnsi="Cambria Math" w:cstheme="majorHAnsi"/>
                </w:rPr>
                <m:t>,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ajorHAnsi"/>
                    </w:rPr>
                    <m:t>2</m:t>
                  </m:r>
                </m:den>
              </m:f>
            </m:e>
          </m:d>
          <m:r>
            <w:rPr>
              <w:rFonts w:ascii="Cambria Math" w:hAnsi="Cambria Math" w:cstheme="majorHAnsi"/>
            </w:rPr>
            <m:t xml:space="preserve">,  </m:t>
          </m:r>
          <m:acc>
            <m:accPr>
              <m:chr m:val="⃗"/>
              <m:ctrlPr>
                <w:rPr>
                  <w:rFonts w:ascii="Cambria Math" w:hAnsi="Cambria Math" w:cstheme="majorHAnsi"/>
                  <w:i/>
                </w:rPr>
              </m:ctrlPr>
            </m:accPr>
            <m:e>
              <m:r>
                <w:rPr>
                  <w:rFonts w:ascii="Cambria Math" w:hAnsi="Cambria Math" w:cstheme="majorHAnsi"/>
                </w:rPr>
                <m:t>AB</m:t>
              </m:r>
            </m:e>
          </m:acc>
          <m:r>
            <w:rPr>
              <w:rFonts w:ascii="Cambria Math" w:hAnsi="Cambria Math" w:cstheme="majorHAnsi"/>
            </w:rPr>
            <m:t>=</m:t>
          </m:r>
          <m:d>
            <m:dPr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r>
                <w:rPr>
                  <w:rFonts w:ascii="Cambria Math" w:hAnsi="Cambria Math" w:cstheme="majorHAnsi"/>
                </w:rPr>
                <m:t>1,0,0</m:t>
              </m:r>
            </m:e>
          </m:d>
          <m:r>
            <w:rPr>
              <w:rFonts w:ascii="Cambria Math" w:hAnsi="Cambria Math" w:cstheme="majorHAnsi"/>
            </w:rPr>
            <m:t xml:space="preserve">,  </m:t>
          </m:r>
          <m:acc>
            <m:accPr>
              <m:chr m:val="⃗"/>
              <m:ctrlPr>
                <w:rPr>
                  <w:rFonts w:ascii="Cambria Math" w:hAnsi="Cambria Math" w:cstheme="majorHAnsi"/>
                  <w:i/>
                </w:rPr>
              </m:ctrlPr>
            </m:accPr>
            <m:e>
              <m:r>
                <w:rPr>
                  <w:rFonts w:ascii="Cambria Math" w:hAnsi="Cambria Math" w:cstheme="majorHAnsi"/>
                </w:rPr>
                <m:t>AD</m:t>
              </m:r>
            </m:e>
          </m:acc>
          <m:r>
            <w:rPr>
              <w:rFonts w:ascii="Cambria Math" w:hAnsi="Cambria Math" w:cstheme="majorHAnsi"/>
            </w:rPr>
            <m:t>=</m:t>
          </m:r>
          <m:d>
            <m:dPr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r>
                <w:rPr>
                  <w:rFonts w:ascii="Cambria Math" w:hAnsi="Cambria Math" w:cstheme="majorHAnsi"/>
                </w:rPr>
                <m:t>0,0,1</m:t>
              </m:r>
            </m:e>
          </m:d>
        </m:oMath>
      </m:oMathPara>
    </w:p>
    <w:p w14:paraId="3B0809DB" w14:textId="77777777" w:rsidR="00414AB1" w:rsidRPr="00EB4856" w:rsidRDefault="00414AB1" w:rsidP="00414AB1">
      <w:pPr>
        <w:pStyle w:val="ae"/>
        <w:spacing w:after="120"/>
        <w:rPr>
          <w:rFonts w:asciiTheme="majorHAnsi" w:hAnsiTheme="majorHAnsi" w:cstheme="majorHAnsi"/>
        </w:rPr>
      </w:pPr>
    </w:p>
    <w:p w14:paraId="3E6EF3D8" w14:textId="77777777" w:rsidR="00414AB1" w:rsidRPr="00D15157" w:rsidRDefault="00000000" w:rsidP="00414AB1">
      <w:pPr>
        <w:pStyle w:val="ae"/>
        <w:spacing w:after="120"/>
        <w:rPr>
          <w:rFonts w:asciiTheme="majorHAnsi" w:hAnsiTheme="majorHAnsi" w:cstheme="majorHAnsi"/>
          <w:i/>
          <w:lang w:val="en-US"/>
        </w:rPr>
      </w:pPr>
      <m:oMathPara>
        <m:oMath>
          <m:acc>
            <m:accPr>
              <m:chr m:val="⃗"/>
              <m:ctrlPr>
                <w:rPr>
                  <w:rFonts w:ascii="Cambria Math" w:hAnsi="Cambria Math" w:cstheme="majorHAnsi"/>
                  <w:i/>
                </w:rPr>
              </m:ctrlPr>
            </m:accPr>
            <m:e>
              <m:r>
                <w:rPr>
                  <w:rFonts w:ascii="Cambria Math" w:hAnsi="Cambria Math" w:cstheme="majorHAnsi"/>
                </w:rPr>
                <m:t>AP</m:t>
              </m:r>
            </m:e>
          </m:acc>
          <m:r>
            <w:rPr>
              <w:rFonts w:ascii="Cambria Math" w:hAnsi="Cambria Math" w:cstheme="majorHAnsi"/>
            </w:rPr>
            <m:t>∙</m:t>
          </m:r>
          <m:d>
            <m:dPr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 w:cstheme="majorHAnsi"/>
                      <w:i/>
                    </w:rPr>
                  </m:ctrlPr>
                </m:accPr>
                <m:e>
                  <m:r>
                    <w:rPr>
                      <w:rFonts w:ascii="Cambria Math" w:hAnsi="Cambria Math" w:cstheme="majorHAnsi"/>
                    </w:rPr>
                    <m:t>AB</m:t>
                  </m:r>
                </m:e>
              </m:acc>
              <m:r>
                <w:rPr>
                  <w:rFonts w:ascii="Cambria Math" w:hAnsi="Cambria Math" w:cstheme="majorHAnsi"/>
                </w:rPr>
                <m:t>×</m:t>
              </m:r>
              <m:acc>
                <m:accPr>
                  <m:chr m:val="⃗"/>
                  <m:ctrlPr>
                    <w:rPr>
                      <w:rFonts w:ascii="Cambria Math" w:hAnsi="Cambria Math" w:cstheme="majorHAnsi"/>
                      <w:i/>
                    </w:rPr>
                  </m:ctrlPr>
                </m:accPr>
                <m:e>
                  <m:r>
                    <w:rPr>
                      <w:rFonts w:ascii="Cambria Math" w:hAnsi="Cambria Math" w:cstheme="majorHAnsi"/>
                    </w:rPr>
                    <m:t>AD</m:t>
                  </m:r>
                </m:e>
              </m:acc>
            </m:e>
          </m:d>
          <m:r>
            <w:rPr>
              <w:rFonts w:ascii="Cambria Math" w:hAnsi="Cambria Math" w:cstheme="majorHAnsi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ajorHAnsi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HAnsi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cstheme="majorHAnsi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theme="majorHAnsi"/>
            </w:rPr>
            <m:t>=-</m:t>
          </m:r>
          <m:f>
            <m:fPr>
              <m:ctrlPr>
                <w:rPr>
                  <w:rFonts w:ascii="Cambria Math" w:hAnsi="Cambria Math" w:cstheme="majorHAnsi"/>
                  <w:i/>
                </w:rPr>
              </m:ctrlPr>
            </m:fPr>
            <m:num>
              <m:r>
                <w:rPr>
                  <w:rFonts w:ascii="Cambria Math" w:hAnsi="Cambria Math" w:cstheme="majorHAnsi"/>
                </w:rPr>
                <m:t>1</m:t>
              </m:r>
            </m:num>
            <m:den>
              <m:r>
                <w:rPr>
                  <w:rFonts w:ascii="Cambria Math" w:hAnsi="Cambria Math" w:cstheme="majorHAnsi"/>
                </w:rPr>
                <m:t>2</m:t>
              </m:r>
            </m:den>
          </m:f>
        </m:oMath>
      </m:oMathPara>
    </w:p>
    <w:p w14:paraId="418D84C7" w14:textId="77777777" w:rsidR="00414AB1" w:rsidRPr="009A50D7" w:rsidRDefault="00000000" w:rsidP="00414AB1">
      <w:pPr>
        <w:spacing w:after="120"/>
        <w:rPr>
          <w:rFonts w:asciiTheme="majorHAnsi" w:hAnsiTheme="majorHAnsi" w:cstheme="majorHAnsi"/>
        </w:rPr>
      </w:pPr>
      <m:oMathPara>
        <m:oMath>
          <m:sSub>
            <m:sSubPr>
              <m:ctrlPr>
                <w:rPr>
                  <w:rFonts w:ascii="Cambria Math" w:hAnsi="Cambria Math" w:cstheme="majorHAnsi"/>
                  <w:i/>
                </w:rPr>
              </m:ctrlPr>
            </m:sSubPr>
            <m:e>
              <m:r>
                <w:rPr>
                  <w:rFonts w:ascii="Cambria Math" w:hAnsi="Cambria Math" w:cstheme="majorHAnsi"/>
                </w:rPr>
                <m:t>V</m:t>
              </m:r>
            </m:e>
            <m:sub>
              <m:r>
                <w:rPr>
                  <w:rFonts w:ascii="Cambria Math" w:hAnsi="Cambria Math" w:cstheme="majorHAnsi"/>
                </w:rPr>
                <m:t>APBD</m:t>
              </m:r>
            </m:sub>
          </m:sSub>
          <m:r>
            <w:rPr>
              <w:rFonts w:ascii="Cambria Math" w:hAnsi="Cambria Math" w:cstheme="majorHAnsi"/>
            </w:rPr>
            <m:t>=</m:t>
          </m:r>
          <m:f>
            <m:fPr>
              <m:ctrlPr>
                <w:rPr>
                  <w:rFonts w:ascii="Cambria Math" w:hAnsi="Cambria Math" w:cstheme="majorHAnsi"/>
                  <w:i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den>
                  </m:f>
                </m:e>
              </m:d>
            </m:num>
            <m:den>
              <m:r>
                <w:rPr>
                  <w:rFonts w:ascii="Cambria Math" w:hAnsi="Cambria Math" w:cstheme="majorHAnsi"/>
                </w:rPr>
                <m:t>6</m:t>
              </m:r>
            </m:den>
          </m:f>
          <m:r>
            <w:rPr>
              <w:rFonts w:ascii="Cambria Math" w:hAnsi="Cambria Math" w:cstheme="majorHAnsi"/>
            </w:rPr>
            <m:t>=</m:t>
          </m:r>
          <m:f>
            <m:fPr>
              <m:ctrlPr>
                <w:rPr>
                  <w:rFonts w:ascii="Cambria Math" w:hAnsi="Cambria Math" w:cstheme="majorHAnsi"/>
                  <w:i/>
                </w:rPr>
              </m:ctrlPr>
            </m:fPr>
            <m:num>
              <m:r>
                <w:rPr>
                  <w:rFonts w:ascii="Cambria Math" w:hAnsi="Cambria Math" w:cstheme="majorHAnsi"/>
                </w:rPr>
                <m:t>1</m:t>
              </m:r>
            </m:num>
            <m:den>
              <m:r>
                <w:rPr>
                  <w:rFonts w:ascii="Cambria Math" w:hAnsi="Cambria Math" w:cstheme="majorHAnsi"/>
                </w:rPr>
                <m:t>1</m:t>
              </m:r>
              <m:r>
                <w:rPr>
                  <w:rFonts w:ascii="Cambria Math" w:hAnsi="Cambria Math" w:cstheme="majorHAnsi"/>
                  <w:lang w:val="en-US"/>
                </w:rPr>
                <m:t>2</m:t>
              </m:r>
            </m:den>
          </m:f>
        </m:oMath>
      </m:oMathPara>
    </w:p>
    <w:p w14:paraId="6D2BA1EE" w14:textId="77777777" w:rsidR="00414AB1" w:rsidRPr="00502AA4" w:rsidRDefault="00414AB1" w:rsidP="001C361A">
      <w:pPr>
        <w:pStyle w:val="ae"/>
        <w:numPr>
          <w:ilvl w:val="0"/>
          <w:numId w:val="11"/>
        </w:numPr>
        <w:spacing w:after="120"/>
        <w:rPr>
          <w:rFonts w:asciiTheme="majorHAnsi" w:hAnsiTheme="majorHAnsi" w:cstheme="majorHAnsi"/>
          <w:bCs/>
        </w:rPr>
      </w:pPr>
      <w:r w:rsidRPr="00502AA4">
        <w:rPr>
          <w:bCs/>
        </w:rPr>
        <w:t>Найдем V</w:t>
      </w:r>
      <w:r w:rsidRPr="00502AA4">
        <w:rPr>
          <w:bCs/>
          <w:vertAlign w:val="subscript"/>
        </w:rPr>
        <w:t>APBC</w:t>
      </w:r>
      <w:r w:rsidRPr="00502AA4">
        <w:rPr>
          <w:rFonts w:asciiTheme="majorHAnsi" w:hAnsiTheme="majorHAnsi" w:cstheme="majorHAnsi"/>
          <w:bCs/>
        </w:rPr>
        <w:t>:</w:t>
      </w:r>
    </w:p>
    <w:p w14:paraId="3DF006EC" w14:textId="77777777" w:rsidR="00414AB1" w:rsidRPr="00EB4856" w:rsidRDefault="00000000" w:rsidP="00414AB1">
      <w:pPr>
        <w:pStyle w:val="ae"/>
        <w:spacing w:after="120"/>
        <w:rPr>
          <w:rFonts w:asciiTheme="majorHAnsi" w:hAnsiTheme="majorHAnsi" w:cstheme="majorHAnsi"/>
        </w:rPr>
      </w:pPr>
      <m:oMathPara>
        <m:oMath>
          <m:acc>
            <m:accPr>
              <m:chr m:val="⃗"/>
              <m:ctrlPr>
                <w:rPr>
                  <w:rFonts w:ascii="Cambria Math" w:hAnsi="Cambria Math" w:cstheme="majorHAnsi"/>
                  <w:i/>
                </w:rPr>
              </m:ctrlPr>
            </m:accPr>
            <m:e>
              <m:r>
                <w:rPr>
                  <w:rFonts w:ascii="Cambria Math" w:hAnsi="Cambria Math" w:cstheme="majorHAnsi"/>
                </w:rPr>
                <m:t>AP</m:t>
              </m:r>
            </m:e>
          </m:acc>
          <m:r>
            <w:rPr>
              <w:rFonts w:ascii="Cambria Math" w:hAnsi="Cambria Math" w:cstheme="majorHAnsi"/>
            </w:rPr>
            <m:t>=</m:t>
          </m:r>
          <m:d>
            <m:dPr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ajorHAnsi"/>
                    </w:rPr>
                    <m:t>2</m:t>
                  </m:r>
                </m:den>
              </m:f>
              <m:r>
                <w:rPr>
                  <w:rFonts w:ascii="Cambria Math" w:hAnsi="Cambria Math" w:cstheme="majorHAnsi"/>
                </w:rPr>
                <m:t>,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ajorHAnsi"/>
                    </w:rPr>
                    <m:t>2</m:t>
                  </m:r>
                </m:den>
              </m:f>
              <m:r>
                <w:rPr>
                  <w:rFonts w:ascii="Cambria Math" w:hAnsi="Cambria Math" w:cstheme="majorHAnsi"/>
                </w:rPr>
                <m:t>,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ajorHAnsi"/>
                    </w:rPr>
                    <m:t>2</m:t>
                  </m:r>
                </m:den>
              </m:f>
            </m:e>
          </m:d>
          <m:r>
            <w:rPr>
              <w:rFonts w:ascii="Cambria Math" w:hAnsi="Cambria Math" w:cstheme="majorHAnsi"/>
            </w:rPr>
            <m:t xml:space="preserve">,  </m:t>
          </m:r>
          <m:acc>
            <m:accPr>
              <m:chr m:val="⃗"/>
              <m:ctrlPr>
                <w:rPr>
                  <w:rFonts w:ascii="Cambria Math" w:hAnsi="Cambria Math" w:cstheme="majorHAnsi"/>
                  <w:i/>
                </w:rPr>
              </m:ctrlPr>
            </m:accPr>
            <m:e>
              <m:r>
                <w:rPr>
                  <w:rFonts w:ascii="Cambria Math" w:hAnsi="Cambria Math" w:cstheme="majorHAnsi"/>
                </w:rPr>
                <m:t>AB</m:t>
              </m:r>
            </m:e>
          </m:acc>
          <m:r>
            <w:rPr>
              <w:rFonts w:ascii="Cambria Math" w:hAnsi="Cambria Math" w:cstheme="majorHAnsi"/>
            </w:rPr>
            <m:t>=</m:t>
          </m:r>
          <m:d>
            <m:dPr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r>
                <w:rPr>
                  <w:rFonts w:ascii="Cambria Math" w:hAnsi="Cambria Math" w:cstheme="majorHAnsi"/>
                </w:rPr>
                <m:t>1,0,0</m:t>
              </m:r>
            </m:e>
          </m:d>
          <m:r>
            <w:rPr>
              <w:rFonts w:ascii="Cambria Math" w:hAnsi="Cambria Math" w:cstheme="majorHAnsi"/>
            </w:rPr>
            <m:t xml:space="preserve">,  </m:t>
          </m:r>
          <m:acc>
            <m:accPr>
              <m:chr m:val="⃗"/>
              <m:ctrlPr>
                <w:rPr>
                  <w:rFonts w:ascii="Cambria Math" w:hAnsi="Cambria Math" w:cstheme="majorHAnsi"/>
                  <w:i/>
                </w:rPr>
              </m:ctrlPr>
            </m:accPr>
            <m:e>
              <m:r>
                <w:rPr>
                  <w:rFonts w:ascii="Cambria Math" w:hAnsi="Cambria Math" w:cstheme="majorHAnsi"/>
                </w:rPr>
                <m:t>AC</m:t>
              </m:r>
            </m:e>
          </m:acc>
          <m:r>
            <w:rPr>
              <w:rFonts w:ascii="Cambria Math" w:hAnsi="Cambria Math" w:cstheme="majorHAnsi"/>
            </w:rPr>
            <m:t>=</m:t>
          </m:r>
          <m:d>
            <m:dPr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r>
                <w:rPr>
                  <w:rFonts w:ascii="Cambria Math" w:hAnsi="Cambria Math" w:cstheme="majorHAnsi"/>
                </w:rPr>
                <m:t>0,1,0</m:t>
              </m:r>
            </m:e>
          </m:d>
        </m:oMath>
      </m:oMathPara>
    </w:p>
    <w:p w14:paraId="3C464F18" w14:textId="77777777" w:rsidR="00414AB1" w:rsidRPr="00EB4856" w:rsidRDefault="00414AB1" w:rsidP="00414AB1">
      <w:pPr>
        <w:pStyle w:val="ae"/>
        <w:spacing w:after="120"/>
        <w:rPr>
          <w:rFonts w:asciiTheme="majorHAnsi" w:hAnsiTheme="majorHAnsi" w:cstheme="majorHAnsi"/>
        </w:rPr>
      </w:pPr>
    </w:p>
    <w:p w14:paraId="705530DF" w14:textId="77777777" w:rsidR="00414AB1" w:rsidRPr="00AE0C0C" w:rsidRDefault="00000000" w:rsidP="00414AB1">
      <w:pPr>
        <w:pStyle w:val="ae"/>
        <w:spacing w:after="120"/>
        <w:rPr>
          <w:rFonts w:asciiTheme="majorHAnsi" w:hAnsiTheme="majorHAnsi" w:cstheme="majorHAnsi"/>
          <w:i/>
        </w:rPr>
      </w:pPr>
      <m:oMathPara>
        <m:oMath>
          <m:acc>
            <m:accPr>
              <m:chr m:val="⃗"/>
              <m:ctrlPr>
                <w:rPr>
                  <w:rFonts w:ascii="Cambria Math" w:hAnsi="Cambria Math" w:cstheme="majorHAnsi"/>
                  <w:i/>
                </w:rPr>
              </m:ctrlPr>
            </m:accPr>
            <m:e>
              <m:r>
                <w:rPr>
                  <w:rFonts w:ascii="Cambria Math" w:hAnsi="Cambria Math" w:cstheme="majorHAnsi"/>
                </w:rPr>
                <m:t>AP</m:t>
              </m:r>
            </m:e>
          </m:acc>
          <m:r>
            <w:rPr>
              <w:rFonts w:ascii="Cambria Math" w:hAnsi="Cambria Math" w:cstheme="majorHAnsi"/>
            </w:rPr>
            <m:t>∙</m:t>
          </m:r>
          <m:d>
            <m:dPr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 w:cstheme="majorHAnsi"/>
                      <w:i/>
                    </w:rPr>
                  </m:ctrlPr>
                </m:accPr>
                <m:e>
                  <m:r>
                    <w:rPr>
                      <w:rFonts w:ascii="Cambria Math" w:hAnsi="Cambria Math" w:cstheme="majorHAnsi"/>
                    </w:rPr>
                    <m:t>AB</m:t>
                  </m:r>
                </m:e>
              </m:acc>
              <m:r>
                <w:rPr>
                  <w:rFonts w:ascii="Cambria Math" w:hAnsi="Cambria Math" w:cstheme="majorHAnsi"/>
                </w:rPr>
                <m:t>×</m:t>
              </m:r>
              <m:acc>
                <m:accPr>
                  <m:chr m:val="⃗"/>
                  <m:ctrlPr>
                    <w:rPr>
                      <w:rFonts w:ascii="Cambria Math" w:hAnsi="Cambria Math" w:cstheme="majorHAnsi"/>
                      <w:i/>
                    </w:rPr>
                  </m:ctrlPr>
                </m:accPr>
                <m:e>
                  <m:r>
                    <w:rPr>
                      <w:rFonts w:ascii="Cambria Math" w:hAnsi="Cambria Math" w:cstheme="majorHAnsi"/>
                    </w:rPr>
                    <m:t>AD</m:t>
                  </m:r>
                </m:e>
              </m:acc>
            </m:e>
          </m:d>
          <m:r>
            <w:rPr>
              <w:rFonts w:ascii="Cambria Math" w:hAnsi="Cambria Math" w:cstheme="majorHAnsi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ajorHAnsi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theme="majorHAnsi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HAnsi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cstheme="majorHAnsi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 w:cstheme="majorHAnsi"/>
            </w:rPr>
            <m:t>=</m:t>
          </m:r>
          <m:f>
            <m:fPr>
              <m:ctrlPr>
                <w:rPr>
                  <w:rFonts w:ascii="Cambria Math" w:hAnsi="Cambria Math" w:cstheme="majorHAnsi"/>
                  <w:i/>
                </w:rPr>
              </m:ctrlPr>
            </m:fPr>
            <m:num>
              <m:r>
                <w:rPr>
                  <w:rFonts w:ascii="Cambria Math" w:hAnsi="Cambria Math" w:cstheme="majorHAnsi"/>
                </w:rPr>
                <m:t>1</m:t>
              </m:r>
            </m:num>
            <m:den>
              <m:r>
                <w:rPr>
                  <w:rFonts w:ascii="Cambria Math" w:hAnsi="Cambria Math" w:cstheme="majorHAnsi"/>
                </w:rPr>
                <m:t>2</m:t>
              </m:r>
            </m:den>
          </m:f>
        </m:oMath>
      </m:oMathPara>
    </w:p>
    <w:p w14:paraId="0F40BD19" w14:textId="77777777" w:rsidR="00414AB1" w:rsidRPr="009E2F29" w:rsidRDefault="00000000" w:rsidP="00414AB1">
      <w:pPr>
        <w:spacing w:after="120"/>
        <w:rPr>
          <w:rFonts w:asciiTheme="majorHAnsi" w:hAnsiTheme="majorHAnsi" w:cstheme="majorHAnsi"/>
        </w:rPr>
      </w:pPr>
      <m:oMathPara>
        <m:oMath>
          <m:sSub>
            <m:sSubPr>
              <m:ctrlPr>
                <w:rPr>
                  <w:rFonts w:ascii="Cambria Math" w:hAnsi="Cambria Math" w:cstheme="majorHAnsi"/>
                  <w:i/>
                </w:rPr>
              </m:ctrlPr>
            </m:sSubPr>
            <m:e>
              <m:r>
                <w:rPr>
                  <w:rFonts w:ascii="Cambria Math" w:hAnsi="Cambria Math" w:cstheme="majorHAnsi"/>
                </w:rPr>
                <m:t>V</m:t>
              </m:r>
            </m:e>
            <m:sub>
              <m:r>
                <w:rPr>
                  <w:rFonts w:ascii="Cambria Math" w:hAnsi="Cambria Math" w:cstheme="majorHAnsi"/>
                </w:rPr>
                <m:t>APBC</m:t>
              </m:r>
            </m:sub>
          </m:sSub>
          <m:r>
            <w:rPr>
              <w:rFonts w:ascii="Cambria Math" w:hAnsi="Cambria Math" w:cstheme="majorHAnsi"/>
            </w:rPr>
            <m:t>=</m:t>
          </m:r>
          <m:f>
            <m:fPr>
              <m:ctrlPr>
                <w:rPr>
                  <w:rFonts w:ascii="Cambria Math" w:hAnsi="Cambria Math" w:cstheme="majorHAnsi"/>
                  <w:i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den>
                  </m:f>
                </m:e>
              </m:d>
            </m:num>
            <m:den>
              <m:r>
                <w:rPr>
                  <w:rFonts w:ascii="Cambria Math" w:hAnsi="Cambria Math" w:cstheme="majorHAnsi"/>
                </w:rPr>
                <m:t>6</m:t>
              </m:r>
            </m:den>
          </m:f>
          <m:r>
            <w:rPr>
              <w:rFonts w:ascii="Cambria Math" w:hAnsi="Cambria Math" w:cstheme="majorHAnsi"/>
            </w:rPr>
            <m:t>=</m:t>
          </m:r>
          <m:f>
            <m:fPr>
              <m:ctrlPr>
                <w:rPr>
                  <w:rFonts w:ascii="Cambria Math" w:hAnsi="Cambria Math" w:cstheme="majorHAnsi"/>
                  <w:i/>
                </w:rPr>
              </m:ctrlPr>
            </m:fPr>
            <m:num>
              <m:r>
                <w:rPr>
                  <w:rFonts w:ascii="Cambria Math" w:hAnsi="Cambria Math" w:cstheme="majorHAnsi"/>
                </w:rPr>
                <m:t>1</m:t>
              </m:r>
            </m:num>
            <m:den>
              <m:r>
                <w:rPr>
                  <w:rFonts w:ascii="Cambria Math" w:hAnsi="Cambria Math" w:cstheme="majorHAnsi"/>
                </w:rPr>
                <m:t>1</m:t>
              </m:r>
              <m:r>
                <w:rPr>
                  <w:rFonts w:ascii="Cambria Math" w:hAnsi="Cambria Math" w:cstheme="majorHAnsi"/>
                  <w:lang w:val="en-US"/>
                </w:rPr>
                <m:t>2</m:t>
              </m:r>
            </m:den>
          </m:f>
        </m:oMath>
      </m:oMathPara>
    </w:p>
    <w:p w14:paraId="41A312B7" w14:textId="77777777" w:rsidR="00414AB1" w:rsidRPr="00502AA4" w:rsidRDefault="00414AB1" w:rsidP="001C361A">
      <w:pPr>
        <w:pStyle w:val="ae"/>
        <w:numPr>
          <w:ilvl w:val="0"/>
          <w:numId w:val="11"/>
        </w:numPr>
        <w:spacing w:after="120"/>
      </w:pPr>
      <w:r w:rsidRPr="00502AA4">
        <w:t xml:space="preserve">Найдем </w:t>
      </w:r>
      <m:oMath>
        <m:r>
          <w:rPr>
            <w:rFonts w:ascii="Cambria Math" w:hAnsi="Cambria Math"/>
          </w:rPr>
          <m:t>S=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PBCD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APCD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APBD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APBC</m:t>
            </m:r>
          </m:sub>
        </m:sSub>
      </m:oMath>
    </w:p>
    <w:p w14:paraId="2811DDE2" w14:textId="77777777" w:rsidR="00414AB1" w:rsidRPr="00D15157" w:rsidRDefault="00414AB1" w:rsidP="00414AB1">
      <w:pPr>
        <w:spacing w:after="120"/>
        <w:rPr>
          <w:rFonts w:asciiTheme="majorHAnsi" w:hAnsiTheme="majorHAnsi" w:cstheme="majorHAnsi"/>
          <w:i/>
          <w:lang w:val="en-US"/>
        </w:rPr>
      </w:pPr>
      <m:oMathPara>
        <m:oMath>
          <m:r>
            <w:rPr>
              <w:rFonts w:ascii="Cambria Math" w:hAnsi="Cambria Math" w:cstheme="majorHAnsi"/>
            </w:rPr>
            <m:t xml:space="preserve">S= </m:t>
          </m:r>
          <m:f>
            <m:fPr>
              <m:ctrlPr>
                <w:rPr>
                  <w:rFonts w:ascii="Cambria Math" w:hAnsi="Cambria Math" w:cstheme="majorHAnsi"/>
                  <w:i/>
                </w:rPr>
              </m:ctrlPr>
            </m:fPr>
            <m:num>
              <m:r>
                <w:rPr>
                  <w:rFonts w:ascii="Cambria Math" w:hAnsi="Cambria Math" w:cstheme="majorHAnsi"/>
                </w:rPr>
                <m:t>1</m:t>
              </m:r>
            </m:num>
            <m:den>
              <m:r>
                <w:rPr>
                  <w:rFonts w:ascii="Cambria Math" w:hAnsi="Cambria Math" w:cstheme="majorHAnsi"/>
                </w:rPr>
                <m:t>1</m:t>
              </m:r>
              <m:r>
                <w:rPr>
                  <w:rFonts w:ascii="Cambria Math" w:hAnsi="Cambria Math" w:cstheme="majorHAnsi"/>
                  <w:lang w:val="en-US"/>
                </w:rPr>
                <m:t>2</m:t>
              </m:r>
            </m:den>
          </m:f>
          <m:r>
            <w:rPr>
              <w:rFonts w:ascii="Cambria Math" w:hAnsi="Cambria Math" w:cstheme="majorHAnsi"/>
            </w:rPr>
            <m:t>+</m:t>
          </m:r>
          <m:f>
            <m:fPr>
              <m:ctrlPr>
                <w:rPr>
                  <w:rFonts w:ascii="Cambria Math" w:hAnsi="Cambria Math" w:cstheme="majorHAnsi"/>
                  <w:i/>
                </w:rPr>
              </m:ctrlPr>
            </m:fPr>
            <m:num>
              <m:r>
                <w:rPr>
                  <w:rFonts w:ascii="Cambria Math" w:hAnsi="Cambria Math" w:cstheme="majorHAnsi"/>
                </w:rPr>
                <m:t>1</m:t>
              </m:r>
            </m:num>
            <m:den>
              <m:r>
                <w:rPr>
                  <w:rFonts w:ascii="Cambria Math" w:hAnsi="Cambria Math" w:cstheme="majorHAnsi"/>
                </w:rPr>
                <m:t>1</m:t>
              </m:r>
              <m:r>
                <w:rPr>
                  <w:rFonts w:ascii="Cambria Math" w:hAnsi="Cambria Math" w:cstheme="majorHAnsi"/>
                  <w:lang w:val="en-US"/>
                </w:rPr>
                <m:t>2</m:t>
              </m:r>
            </m:den>
          </m:f>
          <m:r>
            <w:rPr>
              <w:rFonts w:ascii="Cambria Math" w:hAnsi="Cambria Math" w:cstheme="majorHAnsi"/>
            </w:rPr>
            <m:t>+</m:t>
          </m:r>
          <m:f>
            <m:fPr>
              <m:ctrlPr>
                <w:rPr>
                  <w:rFonts w:ascii="Cambria Math" w:hAnsi="Cambria Math" w:cstheme="majorHAnsi"/>
                  <w:i/>
                </w:rPr>
              </m:ctrlPr>
            </m:fPr>
            <m:num>
              <m:r>
                <w:rPr>
                  <w:rFonts w:ascii="Cambria Math" w:hAnsi="Cambria Math" w:cstheme="majorHAnsi"/>
                </w:rPr>
                <m:t>1</m:t>
              </m:r>
            </m:num>
            <m:den>
              <m:r>
                <w:rPr>
                  <w:rFonts w:ascii="Cambria Math" w:hAnsi="Cambria Math" w:cstheme="majorHAnsi"/>
                </w:rPr>
                <m:t>1</m:t>
              </m:r>
              <m:r>
                <w:rPr>
                  <w:rFonts w:ascii="Cambria Math" w:hAnsi="Cambria Math" w:cstheme="majorHAnsi"/>
                  <w:lang w:val="en-US"/>
                </w:rPr>
                <m:t>2</m:t>
              </m:r>
            </m:den>
          </m:f>
          <m:r>
            <w:rPr>
              <w:rFonts w:ascii="Cambria Math" w:hAnsi="Cambria Math" w:cstheme="majorHAnsi"/>
            </w:rPr>
            <m:t>+</m:t>
          </m:r>
          <m:f>
            <m:fPr>
              <m:ctrlPr>
                <w:rPr>
                  <w:rFonts w:ascii="Cambria Math" w:hAnsi="Cambria Math" w:cstheme="majorHAnsi"/>
                  <w:i/>
                </w:rPr>
              </m:ctrlPr>
            </m:fPr>
            <m:num>
              <m:r>
                <w:rPr>
                  <w:rFonts w:ascii="Cambria Math" w:hAnsi="Cambria Math" w:cstheme="majorHAnsi"/>
                </w:rPr>
                <m:t>1</m:t>
              </m:r>
            </m:num>
            <m:den>
              <m:r>
                <w:rPr>
                  <w:rFonts w:ascii="Cambria Math" w:hAnsi="Cambria Math" w:cstheme="majorHAnsi"/>
                </w:rPr>
                <m:t>1</m:t>
              </m:r>
              <m:r>
                <w:rPr>
                  <w:rFonts w:ascii="Cambria Math" w:hAnsi="Cambria Math" w:cstheme="majorHAnsi"/>
                  <w:lang w:val="en-US"/>
                </w:rPr>
                <m:t>2</m:t>
              </m:r>
            </m:den>
          </m:f>
          <m:r>
            <w:rPr>
              <w:rFonts w:ascii="Cambria Math" w:hAnsi="Cambria Math" w:cstheme="majorHAnsi"/>
            </w:rPr>
            <m:t>=</m:t>
          </m:r>
          <m:f>
            <m:fPr>
              <m:ctrlPr>
                <w:rPr>
                  <w:rFonts w:ascii="Cambria Math" w:hAnsi="Cambria Math" w:cstheme="majorHAnsi"/>
                  <w:i/>
                </w:rPr>
              </m:ctrlPr>
            </m:fPr>
            <m:num>
              <m:r>
                <w:rPr>
                  <w:rFonts w:ascii="Cambria Math" w:hAnsi="Cambria Math" w:cstheme="majorHAnsi"/>
                </w:rPr>
                <m:t>1</m:t>
              </m:r>
            </m:num>
            <m:den>
              <m:r>
                <w:rPr>
                  <w:rFonts w:ascii="Cambria Math" w:hAnsi="Cambria Math" w:cstheme="majorHAnsi"/>
                </w:rPr>
                <m:t>3</m:t>
              </m:r>
            </m:den>
          </m:f>
          <m:r>
            <w:rPr>
              <w:rFonts w:ascii="Cambria Math" w:hAnsi="Cambria Math" w:cstheme="majorHAnsi"/>
            </w:rPr>
            <m:t>=</m:t>
          </m:r>
          <m:sSub>
            <m:sSubPr>
              <m:ctrlPr>
                <w:rPr>
                  <w:rFonts w:ascii="Cambria Math" w:hAnsi="Cambria Math" w:cstheme="majorHAnsi"/>
                  <w:i/>
                </w:rPr>
              </m:ctrlPr>
            </m:sSubPr>
            <m:e>
              <m:r>
                <w:rPr>
                  <w:rFonts w:ascii="Cambria Math" w:hAnsi="Cambria Math" w:cstheme="majorHAnsi"/>
                </w:rPr>
                <m:t>V</m:t>
              </m:r>
            </m:e>
            <m:sub>
              <m:r>
                <w:rPr>
                  <w:rFonts w:ascii="Cambria Math" w:hAnsi="Cambria Math" w:cstheme="majorHAnsi"/>
                </w:rPr>
                <m:t>ABCD</m:t>
              </m:r>
            </m:sub>
          </m:sSub>
        </m:oMath>
      </m:oMathPara>
    </w:p>
    <w:p w14:paraId="5079F40D" w14:textId="77777777" w:rsidR="00414AB1" w:rsidRDefault="00414AB1" w:rsidP="00414AB1">
      <w:pPr>
        <w:spacing w:after="120"/>
        <w:rPr>
          <w:iCs/>
        </w:rPr>
      </w:pPr>
      <w:r>
        <w:rPr>
          <w:iCs/>
        </w:rPr>
        <w:t xml:space="preserve">Ни один из объёмов не равен нулю </w:t>
      </w:r>
      <w:r w:rsidRPr="00D15157">
        <w:rPr>
          <w:rFonts w:ascii="Cambria Math" w:hAnsi="Cambria Math" w:cs="Cambria Math"/>
          <w:iCs/>
        </w:rPr>
        <w:t>⇒</w:t>
      </w:r>
      <w:r>
        <w:rPr>
          <w:iCs/>
        </w:rPr>
        <w:t xml:space="preserve"> точка </w:t>
      </w:r>
      <w:r>
        <w:rPr>
          <w:iCs/>
          <w:lang w:val="en-US"/>
        </w:rPr>
        <w:t>P</w:t>
      </w:r>
      <w:r w:rsidRPr="00D15157">
        <w:rPr>
          <w:iCs/>
        </w:rPr>
        <w:t xml:space="preserve"> </w:t>
      </w:r>
      <w:r>
        <w:rPr>
          <w:iCs/>
        </w:rPr>
        <w:t>лежит внутри тетраэдра</w:t>
      </w:r>
    </w:p>
    <w:p w14:paraId="71948577" w14:textId="77777777" w:rsidR="00414AB1" w:rsidRDefault="00414AB1" w:rsidP="00414AB1">
      <w:pPr>
        <w:spacing w:after="120"/>
        <w:rPr>
          <w:b/>
        </w:rPr>
      </w:pPr>
    </w:p>
    <w:p w14:paraId="69D111E6" w14:textId="77777777" w:rsidR="00414AB1" w:rsidRDefault="00414AB1" w:rsidP="00414AB1">
      <w:pPr>
        <w:spacing w:after="120"/>
        <w:rPr>
          <w:b/>
        </w:rPr>
      </w:pPr>
    </w:p>
    <w:p w14:paraId="14A8A582" w14:textId="77777777" w:rsidR="00414AB1" w:rsidRDefault="00414AB1" w:rsidP="00414AB1">
      <w:pPr>
        <w:spacing w:after="120"/>
        <w:rPr>
          <w:b/>
        </w:rPr>
      </w:pPr>
    </w:p>
    <w:p w14:paraId="24E236DB" w14:textId="77777777" w:rsidR="00414AB1" w:rsidRDefault="00414AB1" w:rsidP="00414AB1">
      <w:pPr>
        <w:spacing w:after="120"/>
        <w:rPr>
          <w:b/>
        </w:rPr>
      </w:pPr>
      <w:r w:rsidRPr="006243B5">
        <w:rPr>
          <w:b/>
        </w:rPr>
        <w:br/>
        <w:t>• Решение с помощью кода.</w:t>
      </w:r>
    </w:p>
    <w:p w14:paraId="155F461B" w14:textId="77777777" w:rsidR="00414AB1" w:rsidRDefault="00414AB1" w:rsidP="00414AB1">
      <w:pPr>
        <w:shd w:val="clear" w:color="auto" w:fill="131314"/>
        <w:rPr>
          <w:rFonts w:ascii="Courier New" w:hAnsi="Courier New" w:cs="Courier New"/>
          <w:color w:val="EBEBEB"/>
        </w:rPr>
      </w:pPr>
      <w:r>
        <w:rPr>
          <w:rFonts w:ascii="Courier New" w:hAnsi="Courier New" w:cs="Courier New"/>
          <w:color w:val="ED864A"/>
        </w:rPr>
        <w:lastRenderedPageBreak/>
        <w:t xml:space="preserve">def </w:t>
      </w:r>
      <w:r>
        <w:rPr>
          <w:rFonts w:ascii="Courier New" w:hAnsi="Courier New" w:cs="Courier New"/>
          <w:color w:val="FFCF40"/>
        </w:rPr>
        <w:t>getVector</w:t>
      </w:r>
      <w:r>
        <w:rPr>
          <w:rFonts w:ascii="Courier New" w:hAnsi="Courier New" w:cs="Courier New"/>
          <w:color w:val="EBEBEB"/>
        </w:rPr>
        <w:t>(</w:t>
      </w:r>
      <w:r>
        <w:rPr>
          <w:rFonts w:ascii="Courier New" w:hAnsi="Courier New" w:cs="Courier New"/>
          <w:color w:val="FFFFFF"/>
        </w:rPr>
        <w:t>v1</w:t>
      </w:r>
      <w:r>
        <w:rPr>
          <w:rFonts w:ascii="Courier New" w:hAnsi="Courier New" w:cs="Courier New"/>
          <w:b/>
          <w:bCs/>
          <w:color w:val="ED864A"/>
        </w:rPr>
        <w:t xml:space="preserve">, </w:t>
      </w:r>
      <w:r>
        <w:rPr>
          <w:rFonts w:ascii="Courier New" w:hAnsi="Courier New" w:cs="Courier New"/>
          <w:color w:val="FFFFFF"/>
        </w:rPr>
        <w:t>v2</w:t>
      </w:r>
      <w:r>
        <w:rPr>
          <w:rFonts w:ascii="Courier New" w:hAnsi="Courier New" w:cs="Courier New"/>
          <w:color w:val="EBEBEB"/>
        </w:rPr>
        <w:t>):</w:t>
      </w:r>
      <w:r>
        <w:rPr>
          <w:rFonts w:ascii="Courier New" w:hAnsi="Courier New" w:cs="Courier New"/>
          <w:color w:val="EBEBEB"/>
        </w:rPr>
        <w:br/>
        <w:t xml:space="preserve">    </w:t>
      </w:r>
      <w:r>
        <w:rPr>
          <w:rFonts w:ascii="Courier New" w:hAnsi="Courier New" w:cs="Courier New"/>
          <w:color w:val="ED864A"/>
        </w:rPr>
        <w:t xml:space="preserve">return </w:t>
      </w:r>
      <w:r>
        <w:rPr>
          <w:rFonts w:ascii="Courier New" w:hAnsi="Courier New" w:cs="Courier New"/>
          <w:color w:val="EBEBEB"/>
        </w:rPr>
        <w:t>(</w:t>
      </w:r>
      <w:r>
        <w:rPr>
          <w:rFonts w:ascii="Courier New" w:hAnsi="Courier New" w:cs="Courier New"/>
          <w:color w:val="FFFFFF"/>
        </w:rPr>
        <w:t>v2</w:t>
      </w:r>
      <w:r>
        <w:rPr>
          <w:rFonts w:ascii="Courier New" w:hAnsi="Courier New" w:cs="Courier New"/>
          <w:color w:val="EBEBEB"/>
        </w:rPr>
        <w:t>[</w:t>
      </w:r>
      <w:r>
        <w:rPr>
          <w:rFonts w:ascii="Courier New" w:hAnsi="Courier New" w:cs="Courier New"/>
          <w:b/>
          <w:bCs/>
          <w:color w:val="33CCFF"/>
        </w:rPr>
        <w:t>0</w:t>
      </w:r>
      <w:r>
        <w:rPr>
          <w:rFonts w:ascii="Courier New" w:hAnsi="Courier New" w:cs="Courier New"/>
          <w:color w:val="EBEBEB"/>
        </w:rPr>
        <w:t>]-</w:t>
      </w:r>
      <w:r>
        <w:rPr>
          <w:rFonts w:ascii="Courier New" w:hAnsi="Courier New" w:cs="Courier New"/>
          <w:color w:val="FFFFFF"/>
        </w:rPr>
        <w:t>v1</w:t>
      </w:r>
      <w:r>
        <w:rPr>
          <w:rFonts w:ascii="Courier New" w:hAnsi="Courier New" w:cs="Courier New"/>
          <w:color w:val="EBEBEB"/>
        </w:rPr>
        <w:t>[</w:t>
      </w:r>
      <w:r>
        <w:rPr>
          <w:rFonts w:ascii="Courier New" w:hAnsi="Courier New" w:cs="Courier New"/>
          <w:b/>
          <w:bCs/>
          <w:color w:val="33CCFF"/>
        </w:rPr>
        <w:t>0</w:t>
      </w:r>
      <w:r>
        <w:rPr>
          <w:rFonts w:ascii="Courier New" w:hAnsi="Courier New" w:cs="Courier New"/>
          <w:color w:val="EBEBEB"/>
        </w:rPr>
        <w:t>]</w:t>
      </w:r>
      <w:r>
        <w:rPr>
          <w:rFonts w:ascii="Courier New" w:hAnsi="Courier New" w:cs="Courier New"/>
          <w:b/>
          <w:bCs/>
          <w:color w:val="ED864A"/>
        </w:rPr>
        <w:t xml:space="preserve">, </w:t>
      </w:r>
      <w:r>
        <w:rPr>
          <w:rFonts w:ascii="Courier New" w:hAnsi="Courier New" w:cs="Courier New"/>
          <w:color w:val="FFFFFF"/>
        </w:rPr>
        <w:t>v2</w:t>
      </w:r>
      <w:r>
        <w:rPr>
          <w:rFonts w:ascii="Courier New" w:hAnsi="Courier New" w:cs="Courier New"/>
          <w:color w:val="EBEBEB"/>
        </w:rPr>
        <w:t>[</w:t>
      </w:r>
      <w:r>
        <w:rPr>
          <w:rFonts w:ascii="Courier New" w:hAnsi="Courier New" w:cs="Courier New"/>
          <w:b/>
          <w:bCs/>
          <w:color w:val="33CCFF"/>
        </w:rPr>
        <w:t>1</w:t>
      </w:r>
      <w:r>
        <w:rPr>
          <w:rFonts w:ascii="Courier New" w:hAnsi="Courier New" w:cs="Courier New"/>
          <w:color w:val="EBEBEB"/>
        </w:rPr>
        <w:t>]-</w:t>
      </w:r>
      <w:r>
        <w:rPr>
          <w:rFonts w:ascii="Courier New" w:hAnsi="Courier New" w:cs="Courier New"/>
          <w:color w:val="FFFFFF"/>
        </w:rPr>
        <w:t>v1</w:t>
      </w:r>
      <w:r>
        <w:rPr>
          <w:rFonts w:ascii="Courier New" w:hAnsi="Courier New" w:cs="Courier New"/>
          <w:color w:val="EBEBEB"/>
        </w:rPr>
        <w:t>[</w:t>
      </w:r>
      <w:r>
        <w:rPr>
          <w:rFonts w:ascii="Courier New" w:hAnsi="Courier New" w:cs="Courier New"/>
          <w:b/>
          <w:bCs/>
          <w:color w:val="33CCFF"/>
        </w:rPr>
        <w:t>1</w:t>
      </w:r>
      <w:r>
        <w:rPr>
          <w:rFonts w:ascii="Courier New" w:hAnsi="Courier New" w:cs="Courier New"/>
          <w:color w:val="EBEBEB"/>
        </w:rPr>
        <w:t>]</w:t>
      </w:r>
      <w:r>
        <w:rPr>
          <w:rFonts w:ascii="Courier New" w:hAnsi="Courier New" w:cs="Courier New"/>
          <w:b/>
          <w:bCs/>
          <w:color w:val="ED864A"/>
        </w:rPr>
        <w:t xml:space="preserve">, </w:t>
      </w:r>
      <w:r>
        <w:rPr>
          <w:rFonts w:ascii="Courier New" w:hAnsi="Courier New" w:cs="Courier New"/>
          <w:color w:val="FFFFFF"/>
        </w:rPr>
        <w:t>v2</w:t>
      </w:r>
      <w:r>
        <w:rPr>
          <w:rFonts w:ascii="Courier New" w:hAnsi="Courier New" w:cs="Courier New"/>
          <w:color w:val="EBEBEB"/>
        </w:rPr>
        <w:t>[</w:t>
      </w:r>
      <w:r>
        <w:rPr>
          <w:rFonts w:ascii="Courier New" w:hAnsi="Courier New" w:cs="Courier New"/>
          <w:b/>
          <w:bCs/>
          <w:color w:val="33CCFF"/>
        </w:rPr>
        <w:t>2</w:t>
      </w:r>
      <w:r>
        <w:rPr>
          <w:rFonts w:ascii="Courier New" w:hAnsi="Courier New" w:cs="Courier New"/>
          <w:color w:val="EBEBEB"/>
        </w:rPr>
        <w:t>]-</w:t>
      </w:r>
      <w:r>
        <w:rPr>
          <w:rFonts w:ascii="Courier New" w:hAnsi="Courier New" w:cs="Courier New"/>
          <w:color w:val="FFFFFF"/>
        </w:rPr>
        <w:t>v1</w:t>
      </w:r>
      <w:r>
        <w:rPr>
          <w:rFonts w:ascii="Courier New" w:hAnsi="Courier New" w:cs="Courier New"/>
          <w:color w:val="EBEBEB"/>
        </w:rPr>
        <w:t>[</w:t>
      </w:r>
      <w:r>
        <w:rPr>
          <w:rFonts w:ascii="Courier New" w:hAnsi="Courier New" w:cs="Courier New"/>
          <w:b/>
          <w:bCs/>
          <w:color w:val="33CCFF"/>
        </w:rPr>
        <w:t>2</w:t>
      </w:r>
      <w:r>
        <w:rPr>
          <w:rFonts w:ascii="Courier New" w:hAnsi="Courier New" w:cs="Courier New"/>
          <w:color w:val="EBEBEB"/>
        </w:rPr>
        <w:t>])</w:t>
      </w:r>
      <w:r>
        <w:rPr>
          <w:rFonts w:ascii="Courier New" w:hAnsi="Courier New" w:cs="Courier New"/>
          <w:color w:val="EBEBEB"/>
        </w:rPr>
        <w:br/>
      </w:r>
      <w:r>
        <w:rPr>
          <w:rFonts w:ascii="Courier New" w:hAnsi="Courier New" w:cs="Courier New"/>
          <w:color w:val="ED864A"/>
        </w:rPr>
        <w:t xml:space="preserve">def </w:t>
      </w:r>
      <w:r>
        <w:rPr>
          <w:rFonts w:ascii="Courier New" w:hAnsi="Courier New" w:cs="Courier New"/>
          <w:color w:val="FFCF40"/>
        </w:rPr>
        <w:t>vector_product</w:t>
      </w:r>
      <w:r>
        <w:rPr>
          <w:rFonts w:ascii="Courier New" w:hAnsi="Courier New" w:cs="Courier New"/>
          <w:color w:val="EBEBEB"/>
        </w:rPr>
        <w:t>(</w:t>
      </w:r>
      <w:r>
        <w:rPr>
          <w:rFonts w:ascii="Courier New" w:hAnsi="Courier New" w:cs="Courier New"/>
          <w:color w:val="FFFFFF"/>
        </w:rPr>
        <w:t>v1</w:t>
      </w:r>
      <w:r>
        <w:rPr>
          <w:rFonts w:ascii="Courier New" w:hAnsi="Courier New" w:cs="Courier New"/>
          <w:b/>
          <w:bCs/>
          <w:color w:val="ED864A"/>
        </w:rPr>
        <w:t xml:space="preserve">, </w:t>
      </w:r>
      <w:r>
        <w:rPr>
          <w:rFonts w:ascii="Courier New" w:hAnsi="Courier New" w:cs="Courier New"/>
          <w:color w:val="FFFFFF"/>
        </w:rPr>
        <w:t>v2</w:t>
      </w:r>
      <w:r>
        <w:rPr>
          <w:rFonts w:ascii="Courier New" w:hAnsi="Courier New" w:cs="Courier New"/>
          <w:color w:val="EBEBEB"/>
        </w:rPr>
        <w:t>):</w:t>
      </w:r>
      <w:r>
        <w:rPr>
          <w:rFonts w:ascii="Courier New" w:hAnsi="Courier New" w:cs="Courier New"/>
          <w:color w:val="EBEBEB"/>
        </w:rPr>
        <w:br/>
        <w:t xml:space="preserve">    </w:t>
      </w:r>
      <w:r>
        <w:rPr>
          <w:rFonts w:ascii="Courier New" w:hAnsi="Courier New" w:cs="Courier New"/>
          <w:color w:val="ED864A"/>
        </w:rPr>
        <w:t xml:space="preserve">return </w:t>
      </w:r>
      <w:r>
        <w:rPr>
          <w:rFonts w:ascii="Courier New" w:hAnsi="Courier New" w:cs="Courier New"/>
          <w:color w:val="EBEBEB"/>
        </w:rPr>
        <w:t>(</w:t>
      </w:r>
      <w:r>
        <w:rPr>
          <w:rFonts w:ascii="Courier New" w:hAnsi="Courier New" w:cs="Courier New"/>
          <w:color w:val="FFFFFF"/>
        </w:rPr>
        <w:t>v1</w:t>
      </w:r>
      <w:r>
        <w:rPr>
          <w:rFonts w:ascii="Courier New" w:hAnsi="Courier New" w:cs="Courier New"/>
          <w:color w:val="EBEBEB"/>
        </w:rPr>
        <w:t>[</w:t>
      </w:r>
      <w:r>
        <w:rPr>
          <w:rFonts w:ascii="Courier New" w:hAnsi="Courier New" w:cs="Courier New"/>
          <w:b/>
          <w:bCs/>
          <w:color w:val="33CCFF"/>
        </w:rPr>
        <w:t>1</w:t>
      </w:r>
      <w:r>
        <w:rPr>
          <w:rFonts w:ascii="Courier New" w:hAnsi="Courier New" w:cs="Courier New"/>
          <w:color w:val="EBEBEB"/>
        </w:rPr>
        <w:t>]*</w:t>
      </w:r>
      <w:r>
        <w:rPr>
          <w:rFonts w:ascii="Courier New" w:hAnsi="Courier New" w:cs="Courier New"/>
          <w:color w:val="FFFFFF"/>
        </w:rPr>
        <w:t>v2</w:t>
      </w:r>
      <w:r>
        <w:rPr>
          <w:rFonts w:ascii="Courier New" w:hAnsi="Courier New" w:cs="Courier New"/>
          <w:color w:val="EBEBEB"/>
        </w:rPr>
        <w:t>[</w:t>
      </w:r>
      <w:r>
        <w:rPr>
          <w:rFonts w:ascii="Courier New" w:hAnsi="Courier New" w:cs="Courier New"/>
          <w:b/>
          <w:bCs/>
          <w:color w:val="33CCFF"/>
        </w:rPr>
        <w:t>2</w:t>
      </w:r>
      <w:r>
        <w:rPr>
          <w:rFonts w:ascii="Courier New" w:hAnsi="Courier New" w:cs="Courier New"/>
          <w:color w:val="EBEBEB"/>
        </w:rPr>
        <w:t>]-</w:t>
      </w:r>
      <w:r>
        <w:rPr>
          <w:rFonts w:ascii="Courier New" w:hAnsi="Courier New" w:cs="Courier New"/>
          <w:color w:val="FFFFFF"/>
        </w:rPr>
        <w:t>v1</w:t>
      </w:r>
      <w:r>
        <w:rPr>
          <w:rFonts w:ascii="Courier New" w:hAnsi="Courier New" w:cs="Courier New"/>
          <w:color w:val="EBEBEB"/>
        </w:rPr>
        <w:t>[</w:t>
      </w:r>
      <w:r>
        <w:rPr>
          <w:rFonts w:ascii="Courier New" w:hAnsi="Courier New" w:cs="Courier New"/>
          <w:b/>
          <w:bCs/>
          <w:color w:val="33CCFF"/>
        </w:rPr>
        <w:t>2</w:t>
      </w:r>
      <w:r>
        <w:rPr>
          <w:rFonts w:ascii="Courier New" w:hAnsi="Courier New" w:cs="Courier New"/>
          <w:color w:val="EBEBEB"/>
        </w:rPr>
        <w:t>]*</w:t>
      </w:r>
      <w:r>
        <w:rPr>
          <w:rFonts w:ascii="Courier New" w:hAnsi="Courier New" w:cs="Courier New"/>
          <w:color w:val="FFFFFF"/>
        </w:rPr>
        <w:t>v2</w:t>
      </w:r>
      <w:r>
        <w:rPr>
          <w:rFonts w:ascii="Courier New" w:hAnsi="Courier New" w:cs="Courier New"/>
          <w:color w:val="EBEBEB"/>
        </w:rPr>
        <w:t>[</w:t>
      </w:r>
      <w:r>
        <w:rPr>
          <w:rFonts w:ascii="Courier New" w:hAnsi="Courier New" w:cs="Courier New"/>
          <w:b/>
          <w:bCs/>
          <w:color w:val="33CCFF"/>
        </w:rPr>
        <w:t>1</w:t>
      </w:r>
      <w:r>
        <w:rPr>
          <w:rFonts w:ascii="Courier New" w:hAnsi="Courier New" w:cs="Courier New"/>
          <w:color w:val="EBEBEB"/>
        </w:rPr>
        <w:t>]</w:t>
      </w:r>
      <w:r>
        <w:rPr>
          <w:rFonts w:ascii="Courier New" w:hAnsi="Courier New" w:cs="Courier New"/>
          <w:b/>
          <w:bCs/>
          <w:color w:val="ED864A"/>
        </w:rPr>
        <w:t>,</w:t>
      </w:r>
      <w:r>
        <w:rPr>
          <w:rFonts w:ascii="Courier New" w:hAnsi="Courier New" w:cs="Courier New"/>
          <w:b/>
          <w:bCs/>
          <w:color w:val="ED864A"/>
        </w:rPr>
        <w:br/>
        <w:t xml:space="preserve">            </w:t>
      </w:r>
      <w:r>
        <w:rPr>
          <w:rFonts w:ascii="Courier New" w:hAnsi="Courier New" w:cs="Courier New"/>
          <w:color w:val="FFFFFF"/>
        </w:rPr>
        <w:t>v1</w:t>
      </w:r>
      <w:r>
        <w:rPr>
          <w:rFonts w:ascii="Courier New" w:hAnsi="Courier New" w:cs="Courier New"/>
          <w:color w:val="EBEBEB"/>
        </w:rPr>
        <w:t>[</w:t>
      </w:r>
      <w:r>
        <w:rPr>
          <w:rFonts w:ascii="Courier New" w:hAnsi="Courier New" w:cs="Courier New"/>
          <w:b/>
          <w:bCs/>
          <w:color w:val="33CCFF"/>
        </w:rPr>
        <w:t>2</w:t>
      </w:r>
      <w:r>
        <w:rPr>
          <w:rFonts w:ascii="Courier New" w:hAnsi="Courier New" w:cs="Courier New"/>
          <w:color w:val="EBEBEB"/>
        </w:rPr>
        <w:t>]*</w:t>
      </w:r>
      <w:r>
        <w:rPr>
          <w:rFonts w:ascii="Courier New" w:hAnsi="Courier New" w:cs="Courier New"/>
          <w:color w:val="FFFFFF"/>
        </w:rPr>
        <w:t>v2</w:t>
      </w:r>
      <w:r>
        <w:rPr>
          <w:rFonts w:ascii="Courier New" w:hAnsi="Courier New" w:cs="Courier New"/>
          <w:color w:val="EBEBEB"/>
        </w:rPr>
        <w:t>[</w:t>
      </w:r>
      <w:r>
        <w:rPr>
          <w:rFonts w:ascii="Courier New" w:hAnsi="Courier New" w:cs="Courier New"/>
          <w:b/>
          <w:bCs/>
          <w:color w:val="33CCFF"/>
        </w:rPr>
        <w:t>0</w:t>
      </w:r>
      <w:r>
        <w:rPr>
          <w:rFonts w:ascii="Courier New" w:hAnsi="Courier New" w:cs="Courier New"/>
          <w:color w:val="EBEBEB"/>
        </w:rPr>
        <w:t>]-</w:t>
      </w:r>
      <w:r>
        <w:rPr>
          <w:rFonts w:ascii="Courier New" w:hAnsi="Courier New" w:cs="Courier New"/>
          <w:color w:val="FFFFFF"/>
        </w:rPr>
        <w:t>v1</w:t>
      </w:r>
      <w:r>
        <w:rPr>
          <w:rFonts w:ascii="Courier New" w:hAnsi="Courier New" w:cs="Courier New"/>
          <w:color w:val="EBEBEB"/>
        </w:rPr>
        <w:t>[</w:t>
      </w:r>
      <w:r>
        <w:rPr>
          <w:rFonts w:ascii="Courier New" w:hAnsi="Courier New" w:cs="Courier New"/>
          <w:b/>
          <w:bCs/>
          <w:color w:val="33CCFF"/>
        </w:rPr>
        <w:t>0</w:t>
      </w:r>
      <w:r>
        <w:rPr>
          <w:rFonts w:ascii="Courier New" w:hAnsi="Courier New" w:cs="Courier New"/>
          <w:color w:val="EBEBEB"/>
        </w:rPr>
        <w:t>]*</w:t>
      </w:r>
      <w:r>
        <w:rPr>
          <w:rFonts w:ascii="Courier New" w:hAnsi="Courier New" w:cs="Courier New"/>
          <w:color w:val="FFFFFF"/>
        </w:rPr>
        <w:t>v2</w:t>
      </w:r>
      <w:r>
        <w:rPr>
          <w:rFonts w:ascii="Courier New" w:hAnsi="Courier New" w:cs="Courier New"/>
          <w:color w:val="EBEBEB"/>
        </w:rPr>
        <w:t>[</w:t>
      </w:r>
      <w:r>
        <w:rPr>
          <w:rFonts w:ascii="Courier New" w:hAnsi="Courier New" w:cs="Courier New"/>
          <w:b/>
          <w:bCs/>
          <w:color w:val="33CCFF"/>
        </w:rPr>
        <w:t>2</w:t>
      </w:r>
      <w:r>
        <w:rPr>
          <w:rFonts w:ascii="Courier New" w:hAnsi="Courier New" w:cs="Courier New"/>
          <w:color w:val="EBEBEB"/>
        </w:rPr>
        <w:t>]</w:t>
      </w:r>
      <w:r>
        <w:rPr>
          <w:rFonts w:ascii="Courier New" w:hAnsi="Courier New" w:cs="Courier New"/>
          <w:b/>
          <w:bCs/>
          <w:color w:val="ED864A"/>
        </w:rPr>
        <w:t>,</w:t>
      </w:r>
      <w:r>
        <w:rPr>
          <w:rFonts w:ascii="Courier New" w:hAnsi="Courier New" w:cs="Courier New"/>
          <w:b/>
          <w:bCs/>
          <w:color w:val="ED864A"/>
        </w:rPr>
        <w:br/>
        <w:t xml:space="preserve">            </w:t>
      </w:r>
      <w:r>
        <w:rPr>
          <w:rFonts w:ascii="Courier New" w:hAnsi="Courier New" w:cs="Courier New"/>
          <w:color w:val="FFFFFF"/>
        </w:rPr>
        <w:t>v1</w:t>
      </w:r>
      <w:r>
        <w:rPr>
          <w:rFonts w:ascii="Courier New" w:hAnsi="Courier New" w:cs="Courier New"/>
          <w:color w:val="EBEBEB"/>
        </w:rPr>
        <w:t>[</w:t>
      </w:r>
      <w:r>
        <w:rPr>
          <w:rFonts w:ascii="Courier New" w:hAnsi="Courier New" w:cs="Courier New"/>
          <w:b/>
          <w:bCs/>
          <w:color w:val="33CCFF"/>
        </w:rPr>
        <w:t>0</w:t>
      </w:r>
      <w:r>
        <w:rPr>
          <w:rFonts w:ascii="Courier New" w:hAnsi="Courier New" w:cs="Courier New"/>
          <w:color w:val="EBEBEB"/>
        </w:rPr>
        <w:t>]*</w:t>
      </w:r>
      <w:r>
        <w:rPr>
          <w:rFonts w:ascii="Courier New" w:hAnsi="Courier New" w:cs="Courier New"/>
          <w:color w:val="FFFFFF"/>
        </w:rPr>
        <w:t>v2</w:t>
      </w:r>
      <w:r>
        <w:rPr>
          <w:rFonts w:ascii="Courier New" w:hAnsi="Courier New" w:cs="Courier New"/>
          <w:color w:val="EBEBEB"/>
        </w:rPr>
        <w:t>[</w:t>
      </w:r>
      <w:r>
        <w:rPr>
          <w:rFonts w:ascii="Courier New" w:hAnsi="Courier New" w:cs="Courier New"/>
          <w:b/>
          <w:bCs/>
          <w:color w:val="33CCFF"/>
        </w:rPr>
        <w:t>1</w:t>
      </w:r>
      <w:r>
        <w:rPr>
          <w:rFonts w:ascii="Courier New" w:hAnsi="Courier New" w:cs="Courier New"/>
          <w:color w:val="EBEBEB"/>
        </w:rPr>
        <w:t>]-</w:t>
      </w:r>
      <w:r>
        <w:rPr>
          <w:rFonts w:ascii="Courier New" w:hAnsi="Courier New" w:cs="Courier New"/>
          <w:color w:val="FFFFFF"/>
        </w:rPr>
        <w:t>v1</w:t>
      </w:r>
      <w:r>
        <w:rPr>
          <w:rFonts w:ascii="Courier New" w:hAnsi="Courier New" w:cs="Courier New"/>
          <w:color w:val="EBEBEB"/>
        </w:rPr>
        <w:t>[</w:t>
      </w:r>
      <w:r>
        <w:rPr>
          <w:rFonts w:ascii="Courier New" w:hAnsi="Courier New" w:cs="Courier New"/>
          <w:b/>
          <w:bCs/>
          <w:color w:val="33CCFF"/>
        </w:rPr>
        <w:t>1</w:t>
      </w:r>
      <w:r>
        <w:rPr>
          <w:rFonts w:ascii="Courier New" w:hAnsi="Courier New" w:cs="Courier New"/>
          <w:color w:val="EBEBEB"/>
        </w:rPr>
        <w:t>]*</w:t>
      </w:r>
      <w:r>
        <w:rPr>
          <w:rFonts w:ascii="Courier New" w:hAnsi="Courier New" w:cs="Courier New"/>
          <w:color w:val="FFFFFF"/>
        </w:rPr>
        <w:t>v2</w:t>
      </w:r>
      <w:r>
        <w:rPr>
          <w:rFonts w:ascii="Courier New" w:hAnsi="Courier New" w:cs="Courier New"/>
          <w:color w:val="EBEBEB"/>
        </w:rPr>
        <w:t>[</w:t>
      </w:r>
      <w:r>
        <w:rPr>
          <w:rFonts w:ascii="Courier New" w:hAnsi="Courier New" w:cs="Courier New"/>
          <w:b/>
          <w:bCs/>
          <w:color w:val="33CCFF"/>
        </w:rPr>
        <w:t>0</w:t>
      </w:r>
      <w:r>
        <w:rPr>
          <w:rFonts w:ascii="Courier New" w:hAnsi="Courier New" w:cs="Courier New"/>
          <w:color w:val="EBEBEB"/>
        </w:rPr>
        <w:t>])</w:t>
      </w:r>
      <w:r>
        <w:rPr>
          <w:rFonts w:ascii="Courier New" w:hAnsi="Courier New" w:cs="Courier New"/>
          <w:color w:val="EBEBEB"/>
        </w:rPr>
        <w:br/>
      </w:r>
      <w:r>
        <w:rPr>
          <w:rFonts w:ascii="Courier New" w:hAnsi="Courier New" w:cs="Courier New"/>
          <w:color w:val="ED864A"/>
        </w:rPr>
        <w:t xml:space="preserve">def </w:t>
      </w:r>
      <w:r>
        <w:rPr>
          <w:rFonts w:ascii="Courier New" w:hAnsi="Courier New" w:cs="Courier New"/>
          <w:color w:val="FFCF40"/>
        </w:rPr>
        <w:t>scalar_product</w:t>
      </w:r>
      <w:r>
        <w:rPr>
          <w:rFonts w:ascii="Courier New" w:hAnsi="Courier New" w:cs="Courier New"/>
          <w:color w:val="EBEBEB"/>
        </w:rPr>
        <w:t>(</w:t>
      </w:r>
      <w:r>
        <w:rPr>
          <w:rFonts w:ascii="Courier New" w:hAnsi="Courier New" w:cs="Courier New"/>
          <w:color w:val="FFFFFF"/>
        </w:rPr>
        <w:t>v1</w:t>
      </w:r>
      <w:r>
        <w:rPr>
          <w:rFonts w:ascii="Courier New" w:hAnsi="Courier New" w:cs="Courier New"/>
          <w:b/>
          <w:bCs/>
          <w:color w:val="ED864A"/>
        </w:rPr>
        <w:t xml:space="preserve">, </w:t>
      </w:r>
      <w:r>
        <w:rPr>
          <w:rFonts w:ascii="Courier New" w:hAnsi="Courier New" w:cs="Courier New"/>
          <w:color w:val="FFFFFF"/>
        </w:rPr>
        <w:t>v2</w:t>
      </w:r>
      <w:r>
        <w:rPr>
          <w:rFonts w:ascii="Courier New" w:hAnsi="Courier New" w:cs="Courier New"/>
          <w:color w:val="EBEBEB"/>
        </w:rPr>
        <w:t>):</w:t>
      </w:r>
      <w:r>
        <w:rPr>
          <w:rFonts w:ascii="Courier New" w:hAnsi="Courier New" w:cs="Courier New"/>
          <w:color w:val="EBEBEB"/>
        </w:rPr>
        <w:br/>
        <w:t xml:space="preserve">    </w:t>
      </w:r>
      <w:r>
        <w:rPr>
          <w:rFonts w:ascii="Courier New" w:hAnsi="Courier New" w:cs="Courier New"/>
          <w:color w:val="ED864A"/>
        </w:rPr>
        <w:t xml:space="preserve">return </w:t>
      </w:r>
      <w:r>
        <w:rPr>
          <w:rFonts w:ascii="Courier New" w:hAnsi="Courier New" w:cs="Courier New"/>
          <w:color w:val="FFFFFF"/>
        </w:rPr>
        <w:t>v1</w:t>
      </w:r>
      <w:r>
        <w:rPr>
          <w:rFonts w:ascii="Courier New" w:hAnsi="Courier New" w:cs="Courier New"/>
          <w:color w:val="EBEBEB"/>
        </w:rPr>
        <w:t>[</w:t>
      </w:r>
      <w:r>
        <w:rPr>
          <w:rFonts w:ascii="Courier New" w:hAnsi="Courier New" w:cs="Courier New"/>
          <w:b/>
          <w:bCs/>
          <w:color w:val="33CCFF"/>
        </w:rPr>
        <w:t>0</w:t>
      </w:r>
      <w:r>
        <w:rPr>
          <w:rFonts w:ascii="Courier New" w:hAnsi="Courier New" w:cs="Courier New"/>
          <w:color w:val="EBEBEB"/>
        </w:rPr>
        <w:t>]*</w:t>
      </w:r>
      <w:r>
        <w:rPr>
          <w:rFonts w:ascii="Courier New" w:hAnsi="Courier New" w:cs="Courier New"/>
          <w:color w:val="FFFFFF"/>
        </w:rPr>
        <w:t>v2</w:t>
      </w:r>
      <w:r>
        <w:rPr>
          <w:rFonts w:ascii="Courier New" w:hAnsi="Courier New" w:cs="Courier New"/>
          <w:color w:val="EBEBEB"/>
        </w:rPr>
        <w:t>[</w:t>
      </w:r>
      <w:r>
        <w:rPr>
          <w:rFonts w:ascii="Courier New" w:hAnsi="Courier New" w:cs="Courier New"/>
          <w:b/>
          <w:bCs/>
          <w:color w:val="33CCFF"/>
        </w:rPr>
        <w:t>0</w:t>
      </w:r>
      <w:r>
        <w:rPr>
          <w:rFonts w:ascii="Courier New" w:hAnsi="Courier New" w:cs="Courier New"/>
          <w:color w:val="EBEBEB"/>
        </w:rPr>
        <w:t xml:space="preserve">] + </w:t>
      </w:r>
      <w:r>
        <w:rPr>
          <w:rFonts w:ascii="Courier New" w:hAnsi="Courier New" w:cs="Courier New"/>
          <w:color w:val="FFFFFF"/>
        </w:rPr>
        <w:t>v1</w:t>
      </w:r>
      <w:r>
        <w:rPr>
          <w:rFonts w:ascii="Courier New" w:hAnsi="Courier New" w:cs="Courier New"/>
          <w:color w:val="EBEBEB"/>
        </w:rPr>
        <w:t>[</w:t>
      </w:r>
      <w:r>
        <w:rPr>
          <w:rFonts w:ascii="Courier New" w:hAnsi="Courier New" w:cs="Courier New"/>
          <w:b/>
          <w:bCs/>
          <w:color w:val="33CCFF"/>
        </w:rPr>
        <w:t>1</w:t>
      </w:r>
      <w:r>
        <w:rPr>
          <w:rFonts w:ascii="Courier New" w:hAnsi="Courier New" w:cs="Courier New"/>
          <w:color w:val="EBEBEB"/>
        </w:rPr>
        <w:t>]*</w:t>
      </w:r>
      <w:r>
        <w:rPr>
          <w:rFonts w:ascii="Courier New" w:hAnsi="Courier New" w:cs="Courier New"/>
          <w:color w:val="FFFFFF"/>
        </w:rPr>
        <w:t>v2</w:t>
      </w:r>
      <w:r>
        <w:rPr>
          <w:rFonts w:ascii="Courier New" w:hAnsi="Courier New" w:cs="Courier New"/>
          <w:color w:val="EBEBEB"/>
        </w:rPr>
        <w:t>[</w:t>
      </w:r>
      <w:r>
        <w:rPr>
          <w:rFonts w:ascii="Courier New" w:hAnsi="Courier New" w:cs="Courier New"/>
          <w:b/>
          <w:bCs/>
          <w:color w:val="33CCFF"/>
        </w:rPr>
        <w:t>1</w:t>
      </w:r>
      <w:r>
        <w:rPr>
          <w:rFonts w:ascii="Courier New" w:hAnsi="Courier New" w:cs="Courier New"/>
          <w:color w:val="EBEBEB"/>
        </w:rPr>
        <w:t xml:space="preserve">] + </w:t>
      </w:r>
      <w:r>
        <w:rPr>
          <w:rFonts w:ascii="Courier New" w:hAnsi="Courier New" w:cs="Courier New"/>
          <w:color w:val="FFFFFF"/>
        </w:rPr>
        <w:t>v1</w:t>
      </w:r>
      <w:r>
        <w:rPr>
          <w:rFonts w:ascii="Courier New" w:hAnsi="Courier New" w:cs="Courier New"/>
          <w:color w:val="EBEBEB"/>
        </w:rPr>
        <w:t>[</w:t>
      </w:r>
      <w:r>
        <w:rPr>
          <w:rFonts w:ascii="Courier New" w:hAnsi="Courier New" w:cs="Courier New"/>
          <w:b/>
          <w:bCs/>
          <w:color w:val="33CCFF"/>
        </w:rPr>
        <w:t>2</w:t>
      </w:r>
      <w:r>
        <w:rPr>
          <w:rFonts w:ascii="Courier New" w:hAnsi="Courier New" w:cs="Courier New"/>
          <w:color w:val="EBEBEB"/>
        </w:rPr>
        <w:t>]*</w:t>
      </w:r>
      <w:r>
        <w:rPr>
          <w:rFonts w:ascii="Courier New" w:hAnsi="Courier New" w:cs="Courier New"/>
          <w:color w:val="FFFFFF"/>
        </w:rPr>
        <w:t>v2</w:t>
      </w:r>
      <w:r>
        <w:rPr>
          <w:rFonts w:ascii="Courier New" w:hAnsi="Courier New" w:cs="Courier New"/>
          <w:color w:val="EBEBEB"/>
        </w:rPr>
        <w:t>[</w:t>
      </w:r>
      <w:r>
        <w:rPr>
          <w:rFonts w:ascii="Courier New" w:hAnsi="Courier New" w:cs="Courier New"/>
          <w:b/>
          <w:bCs/>
          <w:color w:val="33CCFF"/>
        </w:rPr>
        <w:t>2</w:t>
      </w:r>
      <w:r>
        <w:rPr>
          <w:rFonts w:ascii="Courier New" w:hAnsi="Courier New" w:cs="Courier New"/>
          <w:color w:val="EBEBEB"/>
        </w:rPr>
        <w:t>]</w:t>
      </w:r>
      <w:r>
        <w:rPr>
          <w:rFonts w:ascii="Courier New" w:hAnsi="Courier New" w:cs="Courier New"/>
          <w:color w:val="EBEBEB"/>
        </w:rPr>
        <w:br/>
      </w:r>
      <w:r>
        <w:rPr>
          <w:rFonts w:ascii="Courier New" w:hAnsi="Courier New" w:cs="Courier New"/>
          <w:color w:val="ED864A"/>
        </w:rPr>
        <w:t xml:space="preserve">def </w:t>
      </w:r>
      <w:r>
        <w:rPr>
          <w:rFonts w:ascii="Courier New" w:hAnsi="Courier New" w:cs="Courier New"/>
          <w:color w:val="FFCF40"/>
        </w:rPr>
        <w:t>getVolume</w:t>
      </w:r>
      <w:r>
        <w:rPr>
          <w:rFonts w:ascii="Courier New" w:hAnsi="Courier New" w:cs="Courier New"/>
          <w:color w:val="EBEBEB"/>
        </w:rPr>
        <w:t>(</w:t>
      </w:r>
      <w:r>
        <w:rPr>
          <w:rFonts w:ascii="Courier New" w:hAnsi="Courier New" w:cs="Courier New"/>
          <w:color w:val="FFFFFF"/>
        </w:rPr>
        <w:t>w</w:t>
      </w:r>
      <w:r>
        <w:rPr>
          <w:rFonts w:ascii="Courier New" w:hAnsi="Courier New" w:cs="Courier New"/>
          <w:b/>
          <w:bCs/>
          <w:color w:val="ED864A"/>
        </w:rPr>
        <w:t>,</w:t>
      </w:r>
      <w:r>
        <w:rPr>
          <w:rFonts w:ascii="Courier New" w:hAnsi="Courier New" w:cs="Courier New"/>
          <w:color w:val="FFFFFF"/>
        </w:rPr>
        <w:t>x</w:t>
      </w:r>
      <w:r>
        <w:rPr>
          <w:rFonts w:ascii="Courier New" w:hAnsi="Courier New" w:cs="Courier New"/>
          <w:b/>
          <w:bCs/>
          <w:color w:val="ED864A"/>
        </w:rPr>
        <w:t>,</w:t>
      </w:r>
      <w:r>
        <w:rPr>
          <w:rFonts w:ascii="Courier New" w:hAnsi="Courier New" w:cs="Courier New"/>
          <w:color w:val="FFFFFF"/>
        </w:rPr>
        <w:t>y</w:t>
      </w:r>
      <w:r>
        <w:rPr>
          <w:rFonts w:ascii="Courier New" w:hAnsi="Courier New" w:cs="Courier New"/>
          <w:b/>
          <w:bCs/>
          <w:color w:val="ED864A"/>
        </w:rPr>
        <w:t>,</w:t>
      </w:r>
      <w:r>
        <w:rPr>
          <w:rFonts w:ascii="Courier New" w:hAnsi="Courier New" w:cs="Courier New"/>
          <w:color w:val="FFFFFF"/>
        </w:rPr>
        <w:t>z</w:t>
      </w:r>
      <w:r>
        <w:rPr>
          <w:rFonts w:ascii="Courier New" w:hAnsi="Courier New" w:cs="Courier New"/>
          <w:color w:val="EBEBEB"/>
        </w:rPr>
        <w:t>):</w:t>
      </w:r>
      <w:r>
        <w:rPr>
          <w:rFonts w:ascii="Courier New" w:hAnsi="Courier New" w:cs="Courier New"/>
          <w:color w:val="EBEBEB"/>
        </w:rPr>
        <w:br/>
        <w:t xml:space="preserve">    wx = getVector(</w:t>
      </w:r>
      <w:r>
        <w:rPr>
          <w:rFonts w:ascii="Courier New" w:hAnsi="Courier New" w:cs="Courier New"/>
          <w:color w:val="FFFFFF"/>
        </w:rPr>
        <w:t>x</w:t>
      </w:r>
      <w:r>
        <w:rPr>
          <w:rFonts w:ascii="Courier New" w:hAnsi="Courier New" w:cs="Courier New"/>
          <w:b/>
          <w:bCs/>
          <w:color w:val="ED864A"/>
        </w:rPr>
        <w:t xml:space="preserve">, </w:t>
      </w:r>
      <w:r>
        <w:rPr>
          <w:rFonts w:ascii="Courier New" w:hAnsi="Courier New" w:cs="Courier New"/>
          <w:color w:val="FFFFFF"/>
        </w:rPr>
        <w:t>w</w:t>
      </w:r>
      <w:r>
        <w:rPr>
          <w:rFonts w:ascii="Courier New" w:hAnsi="Courier New" w:cs="Courier New"/>
          <w:color w:val="EBEBEB"/>
        </w:rPr>
        <w:t>)</w:t>
      </w:r>
      <w:r>
        <w:rPr>
          <w:rFonts w:ascii="Courier New" w:hAnsi="Courier New" w:cs="Courier New"/>
          <w:color w:val="EBEBEB"/>
        </w:rPr>
        <w:br/>
        <w:t xml:space="preserve">    wy = getVector(</w:t>
      </w:r>
      <w:r>
        <w:rPr>
          <w:rFonts w:ascii="Courier New" w:hAnsi="Courier New" w:cs="Courier New"/>
          <w:color w:val="FFFFFF"/>
        </w:rPr>
        <w:t>y</w:t>
      </w:r>
      <w:r>
        <w:rPr>
          <w:rFonts w:ascii="Courier New" w:hAnsi="Courier New" w:cs="Courier New"/>
          <w:b/>
          <w:bCs/>
          <w:color w:val="ED864A"/>
        </w:rPr>
        <w:t xml:space="preserve">, </w:t>
      </w:r>
      <w:r>
        <w:rPr>
          <w:rFonts w:ascii="Courier New" w:hAnsi="Courier New" w:cs="Courier New"/>
          <w:color w:val="FFFFFF"/>
        </w:rPr>
        <w:t>w</w:t>
      </w:r>
      <w:r>
        <w:rPr>
          <w:rFonts w:ascii="Courier New" w:hAnsi="Courier New" w:cs="Courier New"/>
          <w:color w:val="EBEBEB"/>
        </w:rPr>
        <w:t>)</w:t>
      </w:r>
      <w:r>
        <w:rPr>
          <w:rFonts w:ascii="Courier New" w:hAnsi="Courier New" w:cs="Courier New"/>
          <w:color w:val="EBEBEB"/>
        </w:rPr>
        <w:br/>
        <w:t xml:space="preserve">    wz = getVector(</w:t>
      </w:r>
      <w:r>
        <w:rPr>
          <w:rFonts w:ascii="Courier New" w:hAnsi="Courier New" w:cs="Courier New"/>
          <w:color w:val="FFFFFF"/>
        </w:rPr>
        <w:t>z</w:t>
      </w:r>
      <w:r>
        <w:rPr>
          <w:rFonts w:ascii="Courier New" w:hAnsi="Courier New" w:cs="Courier New"/>
          <w:b/>
          <w:bCs/>
          <w:color w:val="ED864A"/>
        </w:rPr>
        <w:t xml:space="preserve">, </w:t>
      </w:r>
      <w:r>
        <w:rPr>
          <w:rFonts w:ascii="Courier New" w:hAnsi="Courier New" w:cs="Courier New"/>
          <w:color w:val="FFFFFF"/>
        </w:rPr>
        <w:t>w</w:t>
      </w:r>
      <w:r>
        <w:rPr>
          <w:rFonts w:ascii="Courier New" w:hAnsi="Courier New" w:cs="Courier New"/>
          <w:color w:val="EBEBEB"/>
        </w:rPr>
        <w:t>)</w:t>
      </w:r>
      <w:r>
        <w:rPr>
          <w:rFonts w:ascii="Courier New" w:hAnsi="Courier New" w:cs="Courier New"/>
          <w:color w:val="EBEBEB"/>
        </w:rPr>
        <w:br/>
        <w:t xml:space="preserve">    det = scalar_product(wx</w:t>
      </w:r>
      <w:r>
        <w:rPr>
          <w:rFonts w:ascii="Courier New" w:hAnsi="Courier New" w:cs="Courier New"/>
          <w:b/>
          <w:bCs/>
          <w:color w:val="ED864A"/>
        </w:rPr>
        <w:t xml:space="preserve">, </w:t>
      </w:r>
      <w:r>
        <w:rPr>
          <w:rFonts w:ascii="Courier New" w:hAnsi="Courier New" w:cs="Courier New"/>
          <w:color w:val="EBEBEB"/>
        </w:rPr>
        <w:t>vector_product(wy</w:t>
      </w:r>
      <w:r>
        <w:rPr>
          <w:rFonts w:ascii="Courier New" w:hAnsi="Courier New" w:cs="Courier New"/>
          <w:b/>
          <w:bCs/>
          <w:color w:val="ED864A"/>
        </w:rPr>
        <w:t xml:space="preserve">, </w:t>
      </w:r>
      <w:r>
        <w:rPr>
          <w:rFonts w:ascii="Courier New" w:hAnsi="Courier New" w:cs="Courier New"/>
          <w:color w:val="EBEBEB"/>
        </w:rPr>
        <w:t>wz))</w:t>
      </w:r>
      <w:r>
        <w:rPr>
          <w:rFonts w:ascii="Courier New" w:hAnsi="Courier New" w:cs="Courier New"/>
          <w:color w:val="EBEBEB"/>
        </w:rPr>
        <w:br/>
        <w:t xml:space="preserve">    </w:t>
      </w:r>
      <w:r>
        <w:rPr>
          <w:rFonts w:ascii="Courier New" w:hAnsi="Courier New" w:cs="Courier New"/>
          <w:color w:val="ED864A"/>
        </w:rPr>
        <w:t xml:space="preserve">return </w:t>
      </w:r>
      <w:r>
        <w:rPr>
          <w:rFonts w:ascii="Courier New" w:hAnsi="Courier New" w:cs="Courier New"/>
          <w:color w:val="8888C6"/>
        </w:rPr>
        <w:t>abs</w:t>
      </w:r>
      <w:r>
        <w:rPr>
          <w:rFonts w:ascii="Courier New" w:hAnsi="Courier New" w:cs="Courier New"/>
          <w:color w:val="EBEBEB"/>
        </w:rPr>
        <w:t xml:space="preserve">(det) / </w:t>
      </w:r>
      <w:r>
        <w:rPr>
          <w:rFonts w:ascii="Courier New" w:hAnsi="Courier New" w:cs="Courier New"/>
          <w:b/>
          <w:bCs/>
          <w:color w:val="33CCFF"/>
        </w:rPr>
        <w:t>6.0</w:t>
      </w:r>
      <w:r>
        <w:rPr>
          <w:rFonts w:ascii="Courier New" w:hAnsi="Courier New" w:cs="Courier New"/>
          <w:b/>
          <w:bCs/>
          <w:color w:val="33CCFF"/>
        </w:rPr>
        <w:br/>
      </w:r>
      <w:r>
        <w:rPr>
          <w:rFonts w:ascii="Courier New" w:hAnsi="Courier New" w:cs="Courier New"/>
          <w:color w:val="ED864A"/>
        </w:rPr>
        <w:t xml:space="preserve">def </w:t>
      </w:r>
      <w:r>
        <w:rPr>
          <w:rFonts w:ascii="Courier New" w:hAnsi="Courier New" w:cs="Courier New"/>
          <w:color w:val="FFCF40"/>
        </w:rPr>
        <w:t>where_is_p</w:t>
      </w:r>
      <w:r>
        <w:rPr>
          <w:rFonts w:ascii="Courier New" w:hAnsi="Courier New" w:cs="Courier New"/>
          <w:color w:val="EBEBEB"/>
        </w:rPr>
        <w:t>(</w:t>
      </w:r>
      <w:r>
        <w:rPr>
          <w:rFonts w:ascii="Courier New" w:hAnsi="Courier New" w:cs="Courier New"/>
          <w:color w:val="FFFFFF"/>
        </w:rPr>
        <w:t>A</w:t>
      </w:r>
      <w:r>
        <w:rPr>
          <w:rFonts w:ascii="Courier New" w:hAnsi="Courier New" w:cs="Courier New"/>
          <w:b/>
          <w:bCs/>
          <w:color w:val="ED864A"/>
        </w:rPr>
        <w:t>,</w:t>
      </w:r>
      <w:r>
        <w:rPr>
          <w:rFonts w:ascii="Courier New" w:hAnsi="Courier New" w:cs="Courier New"/>
          <w:color w:val="FFFFFF"/>
        </w:rPr>
        <w:t>B</w:t>
      </w:r>
      <w:r>
        <w:rPr>
          <w:rFonts w:ascii="Courier New" w:hAnsi="Courier New" w:cs="Courier New"/>
          <w:b/>
          <w:bCs/>
          <w:color w:val="ED864A"/>
        </w:rPr>
        <w:t>,</w:t>
      </w:r>
      <w:r>
        <w:rPr>
          <w:rFonts w:ascii="Courier New" w:hAnsi="Courier New" w:cs="Courier New"/>
          <w:color w:val="FFFFFF"/>
        </w:rPr>
        <w:t>C</w:t>
      </w:r>
      <w:r>
        <w:rPr>
          <w:rFonts w:ascii="Courier New" w:hAnsi="Courier New" w:cs="Courier New"/>
          <w:b/>
          <w:bCs/>
          <w:color w:val="ED864A"/>
        </w:rPr>
        <w:t>,</w:t>
      </w:r>
      <w:r>
        <w:rPr>
          <w:rFonts w:ascii="Courier New" w:hAnsi="Courier New" w:cs="Courier New"/>
          <w:color w:val="FFFFFF"/>
        </w:rPr>
        <w:t>D</w:t>
      </w:r>
      <w:r>
        <w:rPr>
          <w:rFonts w:ascii="Courier New" w:hAnsi="Courier New" w:cs="Courier New"/>
          <w:b/>
          <w:bCs/>
          <w:color w:val="ED864A"/>
        </w:rPr>
        <w:t>,</w:t>
      </w:r>
      <w:r>
        <w:rPr>
          <w:rFonts w:ascii="Courier New" w:hAnsi="Courier New" w:cs="Courier New"/>
          <w:color w:val="FFFFFF"/>
        </w:rPr>
        <w:t>P</w:t>
      </w:r>
      <w:r>
        <w:rPr>
          <w:rFonts w:ascii="Courier New" w:hAnsi="Courier New" w:cs="Courier New"/>
          <w:b/>
          <w:bCs/>
          <w:color w:val="ED864A"/>
        </w:rPr>
        <w:t xml:space="preserve">, </w:t>
      </w:r>
      <w:r>
        <w:rPr>
          <w:rFonts w:ascii="Courier New" w:hAnsi="Courier New" w:cs="Courier New"/>
          <w:color w:val="FFFFFF"/>
        </w:rPr>
        <w:t>error_check</w:t>
      </w:r>
      <w:r>
        <w:rPr>
          <w:rFonts w:ascii="Courier New" w:hAnsi="Courier New" w:cs="Courier New"/>
          <w:color w:val="EBEBEB"/>
        </w:rPr>
        <w:t>=</w:t>
      </w:r>
      <w:r>
        <w:rPr>
          <w:rFonts w:ascii="Courier New" w:hAnsi="Courier New" w:cs="Courier New"/>
          <w:b/>
          <w:bCs/>
          <w:color w:val="33CCFF"/>
        </w:rPr>
        <w:t>10</w:t>
      </w:r>
      <w:r>
        <w:rPr>
          <w:rFonts w:ascii="Courier New" w:hAnsi="Courier New" w:cs="Courier New"/>
          <w:color w:val="EBEBEB"/>
        </w:rPr>
        <w:t>**(-</w:t>
      </w:r>
      <w:r>
        <w:rPr>
          <w:rFonts w:ascii="Courier New" w:hAnsi="Courier New" w:cs="Courier New"/>
          <w:b/>
          <w:bCs/>
          <w:color w:val="33CCFF"/>
        </w:rPr>
        <w:t>9</w:t>
      </w:r>
      <w:r>
        <w:rPr>
          <w:rFonts w:ascii="Courier New" w:hAnsi="Courier New" w:cs="Courier New"/>
          <w:color w:val="EBEBEB"/>
        </w:rPr>
        <w:t>)):</w:t>
      </w:r>
      <w:r>
        <w:rPr>
          <w:rFonts w:ascii="Courier New" w:hAnsi="Courier New" w:cs="Courier New"/>
          <w:color w:val="EBEBEB"/>
        </w:rPr>
        <w:br/>
        <w:t xml:space="preserve">    V = getVolume(</w:t>
      </w:r>
      <w:r>
        <w:rPr>
          <w:rFonts w:ascii="Courier New" w:hAnsi="Courier New" w:cs="Courier New"/>
          <w:color w:val="FFFFFF"/>
        </w:rPr>
        <w:t>A</w:t>
      </w:r>
      <w:r>
        <w:rPr>
          <w:rFonts w:ascii="Courier New" w:hAnsi="Courier New" w:cs="Courier New"/>
          <w:b/>
          <w:bCs/>
          <w:color w:val="ED864A"/>
        </w:rPr>
        <w:t>,</w:t>
      </w:r>
      <w:r>
        <w:rPr>
          <w:rFonts w:ascii="Courier New" w:hAnsi="Courier New" w:cs="Courier New"/>
          <w:color w:val="FFFFFF"/>
        </w:rPr>
        <w:t>B</w:t>
      </w:r>
      <w:r>
        <w:rPr>
          <w:rFonts w:ascii="Courier New" w:hAnsi="Courier New" w:cs="Courier New"/>
          <w:b/>
          <w:bCs/>
          <w:color w:val="ED864A"/>
        </w:rPr>
        <w:t>,</w:t>
      </w:r>
      <w:r>
        <w:rPr>
          <w:rFonts w:ascii="Courier New" w:hAnsi="Courier New" w:cs="Courier New"/>
          <w:color w:val="FFFFFF"/>
        </w:rPr>
        <w:t>C</w:t>
      </w:r>
      <w:r>
        <w:rPr>
          <w:rFonts w:ascii="Courier New" w:hAnsi="Courier New" w:cs="Courier New"/>
          <w:b/>
          <w:bCs/>
          <w:color w:val="ED864A"/>
        </w:rPr>
        <w:t>,</w:t>
      </w:r>
      <w:r>
        <w:rPr>
          <w:rFonts w:ascii="Courier New" w:hAnsi="Courier New" w:cs="Courier New"/>
          <w:color w:val="FFFFFF"/>
        </w:rPr>
        <w:t>D</w:t>
      </w:r>
      <w:r>
        <w:rPr>
          <w:rFonts w:ascii="Courier New" w:hAnsi="Courier New" w:cs="Courier New"/>
          <w:color w:val="EBEBEB"/>
        </w:rPr>
        <w:t>)</w:t>
      </w:r>
      <w:r>
        <w:rPr>
          <w:rFonts w:ascii="Courier New" w:hAnsi="Courier New" w:cs="Courier New"/>
          <w:color w:val="EBEBEB"/>
        </w:rPr>
        <w:br/>
        <w:t xml:space="preserve">    </w:t>
      </w:r>
      <w:r>
        <w:rPr>
          <w:rFonts w:ascii="Courier New" w:hAnsi="Courier New" w:cs="Courier New"/>
          <w:color w:val="ED864A"/>
        </w:rPr>
        <w:t xml:space="preserve">if </w:t>
      </w:r>
      <w:r>
        <w:rPr>
          <w:rFonts w:ascii="Courier New" w:hAnsi="Courier New" w:cs="Courier New"/>
          <w:color w:val="EBEBEB"/>
        </w:rPr>
        <w:t xml:space="preserve">V &lt;= </w:t>
      </w:r>
      <w:r>
        <w:rPr>
          <w:rFonts w:ascii="Courier New" w:hAnsi="Courier New" w:cs="Courier New"/>
          <w:color w:val="FFFFFF"/>
        </w:rPr>
        <w:t>error_check</w:t>
      </w:r>
      <w:r>
        <w:rPr>
          <w:rFonts w:ascii="Courier New" w:hAnsi="Courier New" w:cs="Courier New"/>
          <w:color w:val="EBEBEB"/>
        </w:rPr>
        <w:t>:</w:t>
      </w:r>
      <w:r>
        <w:rPr>
          <w:rFonts w:ascii="Courier New" w:hAnsi="Courier New" w:cs="Courier New"/>
          <w:color w:val="EBEBEB"/>
        </w:rPr>
        <w:br/>
        <w:t xml:space="preserve">        </w:t>
      </w:r>
      <w:r>
        <w:rPr>
          <w:rFonts w:ascii="Courier New" w:hAnsi="Courier New" w:cs="Courier New"/>
          <w:color w:val="ED864A"/>
        </w:rPr>
        <w:t xml:space="preserve">return </w:t>
      </w:r>
      <w:r>
        <w:rPr>
          <w:rFonts w:ascii="Courier New" w:hAnsi="Courier New" w:cs="Courier New"/>
          <w:color w:val="54B33E"/>
        </w:rPr>
        <w:t>"Объём тетраэдра слишком маленький"</w:t>
      </w:r>
      <w:r>
        <w:rPr>
          <w:rFonts w:ascii="Courier New" w:hAnsi="Courier New" w:cs="Courier New"/>
          <w:color w:val="54B33E"/>
        </w:rPr>
        <w:br/>
        <w:t xml:space="preserve">    </w:t>
      </w:r>
      <w:r>
        <w:rPr>
          <w:rFonts w:ascii="Courier New" w:hAnsi="Courier New" w:cs="Courier New"/>
          <w:color w:val="EBEBEB"/>
        </w:rPr>
        <w:t>V1 = getVolume(</w:t>
      </w:r>
      <w:r>
        <w:rPr>
          <w:rFonts w:ascii="Courier New" w:hAnsi="Courier New" w:cs="Courier New"/>
          <w:color w:val="FFFFFF"/>
        </w:rPr>
        <w:t>P</w:t>
      </w:r>
      <w:r>
        <w:rPr>
          <w:rFonts w:ascii="Courier New" w:hAnsi="Courier New" w:cs="Courier New"/>
          <w:b/>
          <w:bCs/>
          <w:color w:val="ED864A"/>
        </w:rPr>
        <w:t>,</w:t>
      </w:r>
      <w:r>
        <w:rPr>
          <w:rFonts w:ascii="Courier New" w:hAnsi="Courier New" w:cs="Courier New"/>
          <w:color w:val="FFFFFF"/>
        </w:rPr>
        <w:t>B</w:t>
      </w:r>
      <w:r>
        <w:rPr>
          <w:rFonts w:ascii="Courier New" w:hAnsi="Courier New" w:cs="Courier New"/>
          <w:b/>
          <w:bCs/>
          <w:color w:val="ED864A"/>
        </w:rPr>
        <w:t>,</w:t>
      </w:r>
      <w:r>
        <w:rPr>
          <w:rFonts w:ascii="Courier New" w:hAnsi="Courier New" w:cs="Courier New"/>
          <w:color w:val="FFFFFF"/>
        </w:rPr>
        <w:t>C</w:t>
      </w:r>
      <w:r>
        <w:rPr>
          <w:rFonts w:ascii="Courier New" w:hAnsi="Courier New" w:cs="Courier New"/>
          <w:b/>
          <w:bCs/>
          <w:color w:val="ED864A"/>
        </w:rPr>
        <w:t>,</w:t>
      </w:r>
      <w:r>
        <w:rPr>
          <w:rFonts w:ascii="Courier New" w:hAnsi="Courier New" w:cs="Courier New"/>
          <w:color w:val="FFFFFF"/>
        </w:rPr>
        <w:t>D</w:t>
      </w:r>
      <w:r>
        <w:rPr>
          <w:rFonts w:ascii="Courier New" w:hAnsi="Courier New" w:cs="Courier New"/>
          <w:color w:val="EBEBEB"/>
        </w:rPr>
        <w:t>)</w:t>
      </w:r>
      <w:r>
        <w:rPr>
          <w:rFonts w:ascii="Courier New" w:hAnsi="Courier New" w:cs="Courier New"/>
          <w:color w:val="EBEBEB"/>
        </w:rPr>
        <w:br/>
        <w:t xml:space="preserve">    V2 = getVolume(</w:t>
      </w:r>
      <w:r>
        <w:rPr>
          <w:rFonts w:ascii="Courier New" w:hAnsi="Courier New" w:cs="Courier New"/>
          <w:color w:val="FFFFFF"/>
        </w:rPr>
        <w:t>A</w:t>
      </w:r>
      <w:r>
        <w:rPr>
          <w:rFonts w:ascii="Courier New" w:hAnsi="Courier New" w:cs="Courier New"/>
          <w:b/>
          <w:bCs/>
          <w:color w:val="ED864A"/>
        </w:rPr>
        <w:t>,</w:t>
      </w:r>
      <w:r>
        <w:rPr>
          <w:rFonts w:ascii="Courier New" w:hAnsi="Courier New" w:cs="Courier New"/>
          <w:color w:val="FFFFFF"/>
        </w:rPr>
        <w:t>P</w:t>
      </w:r>
      <w:r>
        <w:rPr>
          <w:rFonts w:ascii="Courier New" w:hAnsi="Courier New" w:cs="Courier New"/>
          <w:b/>
          <w:bCs/>
          <w:color w:val="ED864A"/>
        </w:rPr>
        <w:t>,</w:t>
      </w:r>
      <w:r>
        <w:rPr>
          <w:rFonts w:ascii="Courier New" w:hAnsi="Courier New" w:cs="Courier New"/>
          <w:color w:val="FFFFFF"/>
        </w:rPr>
        <w:t>C</w:t>
      </w:r>
      <w:r>
        <w:rPr>
          <w:rFonts w:ascii="Courier New" w:hAnsi="Courier New" w:cs="Courier New"/>
          <w:b/>
          <w:bCs/>
          <w:color w:val="ED864A"/>
        </w:rPr>
        <w:t>,</w:t>
      </w:r>
      <w:r>
        <w:rPr>
          <w:rFonts w:ascii="Courier New" w:hAnsi="Courier New" w:cs="Courier New"/>
          <w:color w:val="FFFFFF"/>
        </w:rPr>
        <w:t>D</w:t>
      </w:r>
      <w:r>
        <w:rPr>
          <w:rFonts w:ascii="Courier New" w:hAnsi="Courier New" w:cs="Courier New"/>
          <w:color w:val="EBEBEB"/>
        </w:rPr>
        <w:t>)</w:t>
      </w:r>
      <w:r>
        <w:rPr>
          <w:rFonts w:ascii="Courier New" w:hAnsi="Courier New" w:cs="Courier New"/>
          <w:color w:val="EBEBEB"/>
        </w:rPr>
        <w:br/>
        <w:t xml:space="preserve">    V3 = getVolume(</w:t>
      </w:r>
      <w:r>
        <w:rPr>
          <w:rFonts w:ascii="Courier New" w:hAnsi="Courier New" w:cs="Courier New"/>
          <w:color w:val="FFFFFF"/>
        </w:rPr>
        <w:t>A</w:t>
      </w:r>
      <w:r>
        <w:rPr>
          <w:rFonts w:ascii="Courier New" w:hAnsi="Courier New" w:cs="Courier New"/>
          <w:b/>
          <w:bCs/>
          <w:color w:val="ED864A"/>
        </w:rPr>
        <w:t>,</w:t>
      </w:r>
      <w:r>
        <w:rPr>
          <w:rFonts w:ascii="Courier New" w:hAnsi="Courier New" w:cs="Courier New"/>
          <w:color w:val="FFFFFF"/>
        </w:rPr>
        <w:t>B</w:t>
      </w:r>
      <w:r>
        <w:rPr>
          <w:rFonts w:ascii="Courier New" w:hAnsi="Courier New" w:cs="Courier New"/>
          <w:b/>
          <w:bCs/>
          <w:color w:val="ED864A"/>
        </w:rPr>
        <w:t>,</w:t>
      </w:r>
      <w:r>
        <w:rPr>
          <w:rFonts w:ascii="Courier New" w:hAnsi="Courier New" w:cs="Courier New"/>
          <w:color w:val="FFFFFF"/>
        </w:rPr>
        <w:t>P</w:t>
      </w:r>
      <w:r>
        <w:rPr>
          <w:rFonts w:ascii="Courier New" w:hAnsi="Courier New" w:cs="Courier New"/>
          <w:b/>
          <w:bCs/>
          <w:color w:val="ED864A"/>
        </w:rPr>
        <w:t>,</w:t>
      </w:r>
      <w:r>
        <w:rPr>
          <w:rFonts w:ascii="Courier New" w:hAnsi="Courier New" w:cs="Courier New"/>
          <w:color w:val="FFFFFF"/>
        </w:rPr>
        <w:t>D</w:t>
      </w:r>
      <w:r>
        <w:rPr>
          <w:rFonts w:ascii="Courier New" w:hAnsi="Courier New" w:cs="Courier New"/>
          <w:color w:val="EBEBEB"/>
        </w:rPr>
        <w:t>)</w:t>
      </w:r>
      <w:r>
        <w:rPr>
          <w:rFonts w:ascii="Courier New" w:hAnsi="Courier New" w:cs="Courier New"/>
          <w:color w:val="EBEBEB"/>
        </w:rPr>
        <w:br/>
        <w:t xml:space="preserve">    V4 = getVolume(</w:t>
      </w:r>
      <w:r>
        <w:rPr>
          <w:rFonts w:ascii="Courier New" w:hAnsi="Courier New" w:cs="Courier New"/>
          <w:color w:val="FFFFFF"/>
        </w:rPr>
        <w:t>A</w:t>
      </w:r>
      <w:r>
        <w:rPr>
          <w:rFonts w:ascii="Courier New" w:hAnsi="Courier New" w:cs="Courier New"/>
          <w:b/>
          <w:bCs/>
          <w:color w:val="ED864A"/>
        </w:rPr>
        <w:t>,</w:t>
      </w:r>
      <w:r>
        <w:rPr>
          <w:rFonts w:ascii="Courier New" w:hAnsi="Courier New" w:cs="Courier New"/>
          <w:color w:val="FFFFFF"/>
        </w:rPr>
        <w:t>B</w:t>
      </w:r>
      <w:r>
        <w:rPr>
          <w:rFonts w:ascii="Courier New" w:hAnsi="Courier New" w:cs="Courier New"/>
          <w:b/>
          <w:bCs/>
          <w:color w:val="ED864A"/>
        </w:rPr>
        <w:t>,</w:t>
      </w:r>
      <w:r>
        <w:rPr>
          <w:rFonts w:ascii="Courier New" w:hAnsi="Courier New" w:cs="Courier New"/>
          <w:color w:val="FFFFFF"/>
        </w:rPr>
        <w:t>C</w:t>
      </w:r>
      <w:r>
        <w:rPr>
          <w:rFonts w:ascii="Courier New" w:hAnsi="Courier New" w:cs="Courier New"/>
          <w:b/>
          <w:bCs/>
          <w:color w:val="ED864A"/>
        </w:rPr>
        <w:t>,</w:t>
      </w:r>
      <w:r>
        <w:rPr>
          <w:rFonts w:ascii="Courier New" w:hAnsi="Courier New" w:cs="Courier New"/>
          <w:color w:val="FFFFFF"/>
        </w:rPr>
        <w:t>P</w:t>
      </w:r>
      <w:r>
        <w:rPr>
          <w:rFonts w:ascii="Courier New" w:hAnsi="Courier New" w:cs="Courier New"/>
          <w:color w:val="EBEBEB"/>
        </w:rPr>
        <w:t>)</w:t>
      </w:r>
      <w:r>
        <w:rPr>
          <w:rFonts w:ascii="Courier New" w:hAnsi="Courier New" w:cs="Courier New"/>
          <w:color w:val="EBEBEB"/>
        </w:rPr>
        <w:br/>
        <w:t xml:space="preserve">    S = V1 + V2 + V3 + V4</w:t>
      </w:r>
      <w:r>
        <w:rPr>
          <w:rFonts w:ascii="Courier New" w:hAnsi="Courier New" w:cs="Courier New"/>
          <w:color w:val="EBEBEB"/>
        </w:rPr>
        <w:br/>
      </w:r>
      <w:r>
        <w:rPr>
          <w:rFonts w:ascii="Courier New" w:hAnsi="Courier New" w:cs="Courier New"/>
          <w:color w:val="EBEBEB"/>
        </w:rPr>
        <w:br/>
        <w:t xml:space="preserve">    zeros = </w:t>
      </w:r>
      <w:r>
        <w:rPr>
          <w:rFonts w:ascii="Courier New" w:hAnsi="Courier New" w:cs="Courier New"/>
          <w:color w:val="8888C6"/>
        </w:rPr>
        <w:t>sum</w:t>
      </w:r>
      <w:r>
        <w:rPr>
          <w:rFonts w:ascii="Courier New" w:hAnsi="Courier New" w:cs="Courier New"/>
          <w:color w:val="EBEBEB"/>
        </w:rPr>
        <w:t>(</w:t>
      </w:r>
      <w:r>
        <w:rPr>
          <w:rFonts w:ascii="Courier New" w:hAnsi="Courier New" w:cs="Courier New"/>
          <w:b/>
          <w:bCs/>
          <w:color w:val="33CCFF"/>
        </w:rPr>
        <w:t xml:space="preserve">1 </w:t>
      </w:r>
      <w:r>
        <w:rPr>
          <w:rFonts w:ascii="Courier New" w:hAnsi="Courier New" w:cs="Courier New"/>
          <w:color w:val="ED864A"/>
        </w:rPr>
        <w:t xml:space="preserve">for </w:t>
      </w:r>
      <w:r>
        <w:rPr>
          <w:rFonts w:ascii="Courier New" w:hAnsi="Courier New" w:cs="Courier New"/>
          <w:color w:val="EBEBEB"/>
        </w:rPr>
        <w:t xml:space="preserve">v </w:t>
      </w:r>
      <w:r>
        <w:rPr>
          <w:rFonts w:ascii="Courier New" w:hAnsi="Courier New" w:cs="Courier New"/>
          <w:color w:val="ED864A"/>
        </w:rPr>
        <w:t xml:space="preserve">in </w:t>
      </w:r>
      <w:r>
        <w:rPr>
          <w:rFonts w:ascii="Courier New" w:hAnsi="Courier New" w:cs="Courier New"/>
          <w:color w:val="EBEBEB"/>
        </w:rPr>
        <w:t>(V1</w:t>
      </w:r>
      <w:r>
        <w:rPr>
          <w:rFonts w:ascii="Courier New" w:hAnsi="Courier New" w:cs="Courier New"/>
          <w:b/>
          <w:bCs/>
          <w:color w:val="ED864A"/>
        </w:rPr>
        <w:t>,</w:t>
      </w:r>
      <w:r>
        <w:rPr>
          <w:rFonts w:ascii="Courier New" w:hAnsi="Courier New" w:cs="Courier New"/>
          <w:color w:val="EBEBEB"/>
        </w:rPr>
        <w:t>V2</w:t>
      </w:r>
      <w:r>
        <w:rPr>
          <w:rFonts w:ascii="Courier New" w:hAnsi="Courier New" w:cs="Courier New"/>
          <w:b/>
          <w:bCs/>
          <w:color w:val="ED864A"/>
        </w:rPr>
        <w:t>,</w:t>
      </w:r>
      <w:r>
        <w:rPr>
          <w:rFonts w:ascii="Courier New" w:hAnsi="Courier New" w:cs="Courier New"/>
          <w:color w:val="EBEBEB"/>
        </w:rPr>
        <w:t>V3</w:t>
      </w:r>
      <w:r>
        <w:rPr>
          <w:rFonts w:ascii="Courier New" w:hAnsi="Courier New" w:cs="Courier New"/>
          <w:b/>
          <w:bCs/>
          <w:color w:val="ED864A"/>
        </w:rPr>
        <w:t>,</w:t>
      </w:r>
      <w:r>
        <w:rPr>
          <w:rFonts w:ascii="Courier New" w:hAnsi="Courier New" w:cs="Courier New"/>
          <w:color w:val="EBEBEB"/>
        </w:rPr>
        <w:t xml:space="preserve">V4) </w:t>
      </w:r>
      <w:r>
        <w:rPr>
          <w:rFonts w:ascii="Courier New" w:hAnsi="Courier New" w:cs="Courier New"/>
          <w:color w:val="ED864A"/>
        </w:rPr>
        <w:t xml:space="preserve">if </w:t>
      </w:r>
      <w:r>
        <w:rPr>
          <w:rFonts w:ascii="Courier New" w:hAnsi="Courier New" w:cs="Courier New"/>
          <w:color w:val="EBEBEB"/>
        </w:rPr>
        <w:t xml:space="preserve">v &lt;= </w:t>
      </w:r>
      <w:r>
        <w:rPr>
          <w:rFonts w:ascii="Courier New" w:hAnsi="Courier New" w:cs="Courier New"/>
          <w:color w:val="FFFFFF"/>
        </w:rPr>
        <w:t>error_check</w:t>
      </w:r>
      <w:r>
        <w:rPr>
          <w:rFonts w:ascii="Courier New" w:hAnsi="Courier New" w:cs="Courier New"/>
          <w:color w:val="EBEBEB"/>
        </w:rPr>
        <w:t>)</w:t>
      </w:r>
      <w:r>
        <w:rPr>
          <w:rFonts w:ascii="Courier New" w:hAnsi="Courier New" w:cs="Courier New"/>
          <w:color w:val="EBEBEB"/>
        </w:rPr>
        <w:br/>
        <w:t xml:space="preserve">    </w:t>
      </w:r>
      <w:r>
        <w:rPr>
          <w:rFonts w:ascii="Courier New" w:hAnsi="Courier New" w:cs="Courier New"/>
          <w:color w:val="ED864A"/>
        </w:rPr>
        <w:t xml:space="preserve">if </w:t>
      </w:r>
      <w:r>
        <w:rPr>
          <w:rFonts w:ascii="Courier New" w:hAnsi="Courier New" w:cs="Courier New"/>
          <w:color w:val="8888C6"/>
        </w:rPr>
        <w:t>abs</w:t>
      </w:r>
      <w:r>
        <w:rPr>
          <w:rFonts w:ascii="Courier New" w:hAnsi="Courier New" w:cs="Courier New"/>
          <w:color w:val="EBEBEB"/>
        </w:rPr>
        <w:t xml:space="preserve">(S - V) &gt; </w:t>
      </w:r>
      <w:r>
        <w:rPr>
          <w:rFonts w:ascii="Courier New" w:hAnsi="Courier New" w:cs="Courier New"/>
          <w:color w:val="FFFFFF"/>
        </w:rPr>
        <w:t>error_check</w:t>
      </w:r>
      <w:r>
        <w:rPr>
          <w:rFonts w:ascii="Courier New" w:hAnsi="Courier New" w:cs="Courier New"/>
          <w:color w:val="EBEBEB"/>
        </w:rPr>
        <w:t>:</w:t>
      </w:r>
      <w:r>
        <w:rPr>
          <w:rFonts w:ascii="Courier New" w:hAnsi="Courier New" w:cs="Courier New"/>
          <w:color w:val="EBEBEB"/>
        </w:rPr>
        <w:br/>
        <w:t xml:space="preserve">        </w:t>
      </w:r>
      <w:r>
        <w:rPr>
          <w:rFonts w:ascii="Courier New" w:hAnsi="Courier New" w:cs="Courier New"/>
          <w:color w:val="ED864A"/>
        </w:rPr>
        <w:t xml:space="preserve">return </w:t>
      </w:r>
      <w:r>
        <w:rPr>
          <w:rFonts w:ascii="Courier New" w:hAnsi="Courier New" w:cs="Courier New"/>
          <w:color w:val="EBEBEB"/>
        </w:rPr>
        <w:t>(</w:t>
      </w:r>
      <w:r>
        <w:rPr>
          <w:rFonts w:ascii="Courier New" w:hAnsi="Courier New" w:cs="Courier New"/>
          <w:color w:val="54B33E"/>
        </w:rPr>
        <w:t>"Точка снаружи"</w:t>
      </w:r>
      <w:r>
        <w:rPr>
          <w:rFonts w:ascii="Courier New" w:hAnsi="Courier New" w:cs="Courier New"/>
          <w:b/>
          <w:bCs/>
          <w:color w:val="ED864A"/>
        </w:rPr>
        <w:t xml:space="preserve">, </w:t>
      </w:r>
      <w:r>
        <w:rPr>
          <w:rFonts w:ascii="Courier New" w:hAnsi="Courier New" w:cs="Courier New"/>
          <w:color w:val="EBEBEB"/>
        </w:rPr>
        <w:t>{</w:t>
      </w:r>
      <w:r>
        <w:rPr>
          <w:rFonts w:ascii="Courier New" w:hAnsi="Courier New" w:cs="Courier New"/>
          <w:color w:val="54B33E"/>
        </w:rPr>
        <w:t>"V"</w:t>
      </w:r>
      <w:r>
        <w:rPr>
          <w:rFonts w:ascii="Courier New" w:hAnsi="Courier New" w:cs="Courier New"/>
          <w:color w:val="EBEBEB"/>
        </w:rPr>
        <w:t>:</w:t>
      </w:r>
      <w:r>
        <w:rPr>
          <w:rFonts w:ascii="Courier New" w:hAnsi="Courier New" w:cs="Courier New"/>
          <w:color w:val="54B33E"/>
        </w:rPr>
        <w:t>f'</w:t>
      </w:r>
      <w:r>
        <w:rPr>
          <w:rFonts w:ascii="Courier New" w:hAnsi="Courier New" w:cs="Courier New"/>
          <w:color w:val="ED864A"/>
        </w:rPr>
        <w:t>{</w:t>
      </w:r>
      <w:r>
        <w:rPr>
          <w:rFonts w:ascii="Courier New" w:hAnsi="Courier New" w:cs="Courier New"/>
          <w:color w:val="EBEBEB"/>
        </w:rPr>
        <w:t>V</w:t>
      </w:r>
      <w:r>
        <w:rPr>
          <w:rFonts w:ascii="Courier New" w:hAnsi="Courier New" w:cs="Courier New"/>
          <w:color w:val="ED864A"/>
        </w:rPr>
        <w:t>:</w:t>
      </w:r>
      <w:r>
        <w:rPr>
          <w:rFonts w:ascii="Courier New" w:hAnsi="Courier New" w:cs="Courier New"/>
          <w:color w:val="54B33E"/>
        </w:rPr>
        <w:t>.3f</w:t>
      </w:r>
      <w:r>
        <w:rPr>
          <w:rFonts w:ascii="Courier New" w:hAnsi="Courier New" w:cs="Courier New"/>
          <w:color w:val="ED864A"/>
        </w:rPr>
        <w:t>}</w:t>
      </w:r>
      <w:r>
        <w:rPr>
          <w:rFonts w:ascii="Courier New" w:hAnsi="Courier New" w:cs="Courier New"/>
          <w:color w:val="54B33E"/>
        </w:rPr>
        <w:t>'</w:t>
      </w:r>
      <w:r>
        <w:rPr>
          <w:rFonts w:ascii="Courier New" w:hAnsi="Courier New" w:cs="Courier New"/>
          <w:b/>
          <w:bCs/>
          <w:color w:val="ED864A"/>
        </w:rPr>
        <w:t xml:space="preserve">, </w:t>
      </w:r>
      <w:r>
        <w:rPr>
          <w:rFonts w:ascii="Courier New" w:hAnsi="Courier New" w:cs="Courier New"/>
          <w:color w:val="54B33E"/>
        </w:rPr>
        <w:t>"объемы пирамид с вершиной P"</w:t>
      </w:r>
      <w:r>
        <w:rPr>
          <w:rFonts w:ascii="Courier New" w:hAnsi="Courier New" w:cs="Courier New"/>
          <w:color w:val="EBEBEB"/>
        </w:rPr>
        <w:t>:(</w:t>
      </w:r>
      <w:r>
        <w:rPr>
          <w:rFonts w:ascii="Courier New" w:hAnsi="Courier New" w:cs="Courier New"/>
          <w:color w:val="54B33E"/>
        </w:rPr>
        <w:t>f'</w:t>
      </w:r>
      <w:r>
        <w:rPr>
          <w:rFonts w:ascii="Courier New" w:hAnsi="Courier New" w:cs="Courier New"/>
          <w:color w:val="ED864A"/>
        </w:rPr>
        <w:t>{</w:t>
      </w:r>
      <w:r>
        <w:rPr>
          <w:rFonts w:ascii="Courier New" w:hAnsi="Courier New" w:cs="Courier New"/>
          <w:color w:val="EBEBEB"/>
        </w:rPr>
        <w:t>V1</w:t>
      </w:r>
      <w:r>
        <w:rPr>
          <w:rFonts w:ascii="Courier New" w:hAnsi="Courier New" w:cs="Courier New"/>
          <w:color w:val="ED864A"/>
        </w:rPr>
        <w:t>:</w:t>
      </w:r>
      <w:r>
        <w:rPr>
          <w:rFonts w:ascii="Courier New" w:hAnsi="Courier New" w:cs="Courier New"/>
          <w:color w:val="54B33E"/>
        </w:rPr>
        <w:t>.3f</w:t>
      </w:r>
      <w:r>
        <w:rPr>
          <w:rFonts w:ascii="Courier New" w:hAnsi="Courier New" w:cs="Courier New"/>
          <w:color w:val="ED864A"/>
        </w:rPr>
        <w:t>}</w:t>
      </w:r>
      <w:r>
        <w:rPr>
          <w:rFonts w:ascii="Courier New" w:hAnsi="Courier New" w:cs="Courier New"/>
          <w:color w:val="54B33E"/>
        </w:rPr>
        <w:t>'</w:t>
      </w:r>
      <w:r>
        <w:rPr>
          <w:rFonts w:ascii="Courier New" w:hAnsi="Courier New" w:cs="Courier New"/>
          <w:b/>
          <w:bCs/>
          <w:color w:val="ED864A"/>
        </w:rPr>
        <w:t>,</w:t>
      </w:r>
      <w:r>
        <w:rPr>
          <w:rFonts w:ascii="Courier New" w:hAnsi="Courier New" w:cs="Courier New"/>
          <w:color w:val="54B33E"/>
        </w:rPr>
        <w:t>f'</w:t>
      </w:r>
      <w:r>
        <w:rPr>
          <w:rFonts w:ascii="Courier New" w:hAnsi="Courier New" w:cs="Courier New"/>
          <w:color w:val="ED864A"/>
        </w:rPr>
        <w:t>{</w:t>
      </w:r>
      <w:r>
        <w:rPr>
          <w:rFonts w:ascii="Courier New" w:hAnsi="Courier New" w:cs="Courier New"/>
          <w:color w:val="EBEBEB"/>
        </w:rPr>
        <w:t>V2</w:t>
      </w:r>
      <w:r>
        <w:rPr>
          <w:rFonts w:ascii="Courier New" w:hAnsi="Courier New" w:cs="Courier New"/>
          <w:color w:val="ED864A"/>
        </w:rPr>
        <w:t>:</w:t>
      </w:r>
      <w:r>
        <w:rPr>
          <w:rFonts w:ascii="Courier New" w:hAnsi="Courier New" w:cs="Courier New"/>
          <w:color w:val="54B33E"/>
        </w:rPr>
        <w:t>.3f</w:t>
      </w:r>
      <w:r>
        <w:rPr>
          <w:rFonts w:ascii="Courier New" w:hAnsi="Courier New" w:cs="Courier New"/>
          <w:color w:val="ED864A"/>
        </w:rPr>
        <w:t>}</w:t>
      </w:r>
      <w:r>
        <w:rPr>
          <w:rFonts w:ascii="Courier New" w:hAnsi="Courier New" w:cs="Courier New"/>
          <w:color w:val="54B33E"/>
        </w:rPr>
        <w:t>'</w:t>
      </w:r>
      <w:r>
        <w:rPr>
          <w:rFonts w:ascii="Courier New" w:hAnsi="Courier New" w:cs="Courier New"/>
          <w:b/>
          <w:bCs/>
          <w:color w:val="ED864A"/>
        </w:rPr>
        <w:t>,</w:t>
      </w:r>
      <w:r>
        <w:rPr>
          <w:rFonts w:ascii="Courier New" w:hAnsi="Courier New" w:cs="Courier New"/>
          <w:color w:val="54B33E"/>
        </w:rPr>
        <w:t>f'</w:t>
      </w:r>
      <w:r>
        <w:rPr>
          <w:rFonts w:ascii="Courier New" w:hAnsi="Courier New" w:cs="Courier New"/>
          <w:color w:val="ED864A"/>
        </w:rPr>
        <w:t>{</w:t>
      </w:r>
      <w:r>
        <w:rPr>
          <w:rFonts w:ascii="Courier New" w:hAnsi="Courier New" w:cs="Courier New"/>
          <w:color w:val="EBEBEB"/>
        </w:rPr>
        <w:t>V3</w:t>
      </w:r>
      <w:r>
        <w:rPr>
          <w:rFonts w:ascii="Courier New" w:hAnsi="Courier New" w:cs="Courier New"/>
          <w:color w:val="ED864A"/>
        </w:rPr>
        <w:t>:</w:t>
      </w:r>
      <w:r>
        <w:rPr>
          <w:rFonts w:ascii="Courier New" w:hAnsi="Courier New" w:cs="Courier New"/>
          <w:color w:val="54B33E"/>
        </w:rPr>
        <w:t>.3f</w:t>
      </w:r>
      <w:r>
        <w:rPr>
          <w:rFonts w:ascii="Courier New" w:hAnsi="Courier New" w:cs="Courier New"/>
          <w:color w:val="ED864A"/>
        </w:rPr>
        <w:t>}</w:t>
      </w:r>
      <w:r>
        <w:rPr>
          <w:rFonts w:ascii="Courier New" w:hAnsi="Courier New" w:cs="Courier New"/>
          <w:color w:val="54B33E"/>
        </w:rPr>
        <w:t>'</w:t>
      </w:r>
      <w:r>
        <w:rPr>
          <w:rFonts w:ascii="Courier New" w:hAnsi="Courier New" w:cs="Courier New"/>
          <w:b/>
          <w:bCs/>
          <w:color w:val="ED864A"/>
        </w:rPr>
        <w:t>,</w:t>
      </w:r>
      <w:r>
        <w:rPr>
          <w:rFonts w:ascii="Courier New" w:hAnsi="Courier New" w:cs="Courier New"/>
          <w:color w:val="54B33E"/>
        </w:rPr>
        <w:t>f'</w:t>
      </w:r>
      <w:r>
        <w:rPr>
          <w:rFonts w:ascii="Courier New" w:hAnsi="Courier New" w:cs="Courier New"/>
          <w:color w:val="ED864A"/>
        </w:rPr>
        <w:t>{</w:t>
      </w:r>
      <w:r>
        <w:rPr>
          <w:rFonts w:ascii="Courier New" w:hAnsi="Courier New" w:cs="Courier New"/>
          <w:color w:val="EBEBEB"/>
        </w:rPr>
        <w:t>V4</w:t>
      </w:r>
      <w:r>
        <w:rPr>
          <w:rFonts w:ascii="Courier New" w:hAnsi="Courier New" w:cs="Courier New"/>
          <w:color w:val="ED864A"/>
        </w:rPr>
        <w:t>:</w:t>
      </w:r>
      <w:r>
        <w:rPr>
          <w:rFonts w:ascii="Courier New" w:hAnsi="Courier New" w:cs="Courier New"/>
          <w:color w:val="54B33E"/>
        </w:rPr>
        <w:t>.3f</w:t>
      </w:r>
      <w:r>
        <w:rPr>
          <w:rFonts w:ascii="Courier New" w:hAnsi="Courier New" w:cs="Courier New"/>
          <w:color w:val="ED864A"/>
        </w:rPr>
        <w:t>}</w:t>
      </w:r>
      <w:r>
        <w:rPr>
          <w:rFonts w:ascii="Courier New" w:hAnsi="Courier New" w:cs="Courier New"/>
          <w:color w:val="54B33E"/>
        </w:rPr>
        <w:t>'</w:t>
      </w:r>
      <w:r>
        <w:rPr>
          <w:rFonts w:ascii="Courier New" w:hAnsi="Courier New" w:cs="Courier New"/>
          <w:color w:val="EBEBEB"/>
        </w:rPr>
        <w:t>)})</w:t>
      </w:r>
      <w:r>
        <w:rPr>
          <w:rFonts w:ascii="Courier New" w:hAnsi="Courier New" w:cs="Courier New"/>
          <w:color w:val="EBEBEB"/>
        </w:rPr>
        <w:br/>
        <w:t xml:space="preserve">    </w:t>
      </w:r>
      <w:r>
        <w:rPr>
          <w:rFonts w:ascii="Courier New" w:hAnsi="Courier New" w:cs="Courier New"/>
          <w:color w:val="ED864A"/>
        </w:rPr>
        <w:t xml:space="preserve">if </w:t>
      </w:r>
      <w:r>
        <w:rPr>
          <w:rFonts w:ascii="Courier New" w:hAnsi="Courier New" w:cs="Courier New"/>
          <w:color w:val="EBEBEB"/>
        </w:rPr>
        <w:t xml:space="preserve">zeros == </w:t>
      </w:r>
      <w:r>
        <w:rPr>
          <w:rFonts w:ascii="Courier New" w:hAnsi="Courier New" w:cs="Courier New"/>
          <w:b/>
          <w:bCs/>
          <w:color w:val="33CCFF"/>
        </w:rPr>
        <w:t>0</w:t>
      </w:r>
      <w:r>
        <w:rPr>
          <w:rFonts w:ascii="Courier New" w:hAnsi="Courier New" w:cs="Courier New"/>
          <w:color w:val="EBEBEB"/>
        </w:rPr>
        <w:t>:</w:t>
      </w:r>
      <w:r>
        <w:rPr>
          <w:rFonts w:ascii="Courier New" w:hAnsi="Courier New" w:cs="Courier New"/>
          <w:color w:val="EBEBEB"/>
        </w:rPr>
        <w:br/>
        <w:t xml:space="preserve">        </w:t>
      </w:r>
      <w:r>
        <w:rPr>
          <w:rFonts w:ascii="Courier New" w:hAnsi="Courier New" w:cs="Courier New"/>
          <w:color w:val="ED864A"/>
        </w:rPr>
        <w:t xml:space="preserve">return </w:t>
      </w:r>
      <w:r>
        <w:rPr>
          <w:rFonts w:ascii="Courier New" w:hAnsi="Courier New" w:cs="Courier New"/>
          <w:color w:val="EBEBEB"/>
        </w:rPr>
        <w:t>(</w:t>
      </w:r>
      <w:r>
        <w:rPr>
          <w:rFonts w:ascii="Courier New" w:hAnsi="Courier New" w:cs="Courier New"/>
          <w:color w:val="54B33E"/>
        </w:rPr>
        <w:t>"Точка внутри"</w:t>
      </w:r>
      <w:r>
        <w:rPr>
          <w:rFonts w:ascii="Courier New" w:hAnsi="Courier New" w:cs="Courier New"/>
          <w:b/>
          <w:bCs/>
          <w:color w:val="ED864A"/>
        </w:rPr>
        <w:t xml:space="preserve">, </w:t>
      </w:r>
      <w:r>
        <w:rPr>
          <w:rFonts w:ascii="Courier New" w:hAnsi="Courier New" w:cs="Courier New"/>
          <w:color w:val="EBEBEB"/>
        </w:rPr>
        <w:t>{</w:t>
      </w:r>
      <w:r>
        <w:rPr>
          <w:rFonts w:ascii="Courier New" w:hAnsi="Courier New" w:cs="Courier New"/>
          <w:color w:val="54B33E"/>
        </w:rPr>
        <w:t>"V"</w:t>
      </w:r>
      <w:r>
        <w:rPr>
          <w:rFonts w:ascii="Courier New" w:hAnsi="Courier New" w:cs="Courier New"/>
          <w:color w:val="EBEBEB"/>
        </w:rPr>
        <w:t>:</w:t>
      </w:r>
      <w:r>
        <w:rPr>
          <w:rFonts w:ascii="Courier New" w:hAnsi="Courier New" w:cs="Courier New"/>
          <w:color w:val="54B33E"/>
        </w:rPr>
        <w:t>f'</w:t>
      </w:r>
      <w:r>
        <w:rPr>
          <w:rFonts w:ascii="Courier New" w:hAnsi="Courier New" w:cs="Courier New"/>
          <w:color w:val="ED864A"/>
        </w:rPr>
        <w:t>{</w:t>
      </w:r>
      <w:r>
        <w:rPr>
          <w:rFonts w:ascii="Courier New" w:hAnsi="Courier New" w:cs="Courier New"/>
          <w:color w:val="EBEBEB"/>
        </w:rPr>
        <w:t>V</w:t>
      </w:r>
      <w:r>
        <w:rPr>
          <w:rFonts w:ascii="Courier New" w:hAnsi="Courier New" w:cs="Courier New"/>
          <w:color w:val="ED864A"/>
        </w:rPr>
        <w:t>:</w:t>
      </w:r>
      <w:r>
        <w:rPr>
          <w:rFonts w:ascii="Courier New" w:hAnsi="Courier New" w:cs="Courier New"/>
          <w:color w:val="54B33E"/>
        </w:rPr>
        <w:t>.3f</w:t>
      </w:r>
      <w:r>
        <w:rPr>
          <w:rFonts w:ascii="Courier New" w:hAnsi="Courier New" w:cs="Courier New"/>
          <w:color w:val="ED864A"/>
        </w:rPr>
        <w:t>}</w:t>
      </w:r>
      <w:r>
        <w:rPr>
          <w:rFonts w:ascii="Courier New" w:hAnsi="Courier New" w:cs="Courier New"/>
          <w:color w:val="54B33E"/>
        </w:rPr>
        <w:t>'</w:t>
      </w:r>
      <w:r>
        <w:rPr>
          <w:rFonts w:ascii="Courier New" w:hAnsi="Courier New" w:cs="Courier New"/>
          <w:b/>
          <w:bCs/>
          <w:color w:val="ED864A"/>
        </w:rPr>
        <w:t xml:space="preserve">, </w:t>
      </w:r>
      <w:r>
        <w:rPr>
          <w:rFonts w:ascii="Courier New" w:hAnsi="Courier New" w:cs="Courier New"/>
          <w:color w:val="54B33E"/>
        </w:rPr>
        <w:t>"объемы пирамид с вершиной P"</w:t>
      </w:r>
      <w:r>
        <w:rPr>
          <w:rFonts w:ascii="Courier New" w:hAnsi="Courier New" w:cs="Courier New"/>
          <w:color w:val="EBEBEB"/>
        </w:rPr>
        <w:t>:(</w:t>
      </w:r>
      <w:r>
        <w:rPr>
          <w:rFonts w:ascii="Courier New" w:hAnsi="Courier New" w:cs="Courier New"/>
          <w:color w:val="54B33E"/>
        </w:rPr>
        <w:t>f'</w:t>
      </w:r>
      <w:r>
        <w:rPr>
          <w:rFonts w:ascii="Courier New" w:hAnsi="Courier New" w:cs="Courier New"/>
          <w:color w:val="ED864A"/>
        </w:rPr>
        <w:t>{</w:t>
      </w:r>
      <w:r>
        <w:rPr>
          <w:rFonts w:ascii="Courier New" w:hAnsi="Courier New" w:cs="Courier New"/>
          <w:color w:val="EBEBEB"/>
        </w:rPr>
        <w:t>V1</w:t>
      </w:r>
      <w:r>
        <w:rPr>
          <w:rFonts w:ascii="Courier New" w:hAnsi="Courier New" w:cs="Courier New"/>
          <w:color w:val="ED864A"/>
        </w:rPr>
        <w:t>:</w:t>
      </w:r>
      <w:r>
        <w:rPr>
          <w:rFonts w:ascii="Courier New" w:hAnsi="Courier New" w:cs="Courier New"/>
          <w:color w:val="54B33E"/>
        </w:rPr>
        <w:t>.3f</w:t>
      </w:r>
      <w:r>
        <w:rPr>
          <w:rFonts w:ascii="Courier New" w:hAnsi="Courier New" w:cs="Courier New"/>
          <w:color w:val="ED864A"/>
        </w:rPr>
        <w:t>}</w:t>
      </w:r>
      <w:r>
        <w:rPr>
          <w:rFonts w:ascii="Courier New" w:hAnsi="Courier New" w:cs="Courier New"/>
          <w:color w:val="54B33E"/>
        </w:rPr>
        <w:t>'</w:t>
      </w:r>
      <w:r>
        <w:rPr>
          <w:rFonts w:ascii="Courier New" w:hAnsi="Courier New" w:cs="Courier New"/>
          <w:b/>
          <w:bCs/>
          <w:color w:val="ED864A"/>
        </w:rPr>
        <w:t>,</w:t>
      </w:r>
      <w:r>
        <w:rPr>
          <w:rFonts w:ascii="Courier New" w:hAnsi="Courier New" w:cs="Courier New"/>
          <w:color w:val="54B33E"/>
        </w:rPr>
        <w:t>f'</w:t>
      </w:r>
      <w:r>
        <w:rPr>
          <w:rFonts w:ascii="Courier New" w:hAnsi="Courier New" w:cs="Courier New"/>
          <w:color w:val="ED864A"/>
        </w:rPr>
        <w:t>{</w:t>
      </w:r>
      <w:r>
        <w:rPr>
          <w:rFonts w:ascii="Courier New" w:hAnsi="Courier New" w:cs="Courier New"/>
          <w:color w:val="EBEBEB"/>
        </w:rPr>
        <w:t>V2</w:t>
      </w:r>
      <w:r>
        <w:rPr>
          <w:rFonts w:ascii="Courier New" w:hAnsi="Courier New" w:cs="Courier New"/>
          <w:color w:val="ED864A"/>
        </w:rPr>
        <w:t>:</w:t>
      </w:r>
      <w:r>
        <w:rPr>
          <w:rFonts w:ascii="Courier New" w:hAnsi="Courier New" w:cs="Courier New"/>
          <w:color w:val="54B33E"/>
        </w:rPr>
        <w:t>.3f</w:t>
      </w:r>
      <w:r>
        <w:rPr>
          <w:rFonts w:ascii="Courier New" w:hAnsi="Courier New" w:cs="Courier New"/>
          <w:color w:val="ED864A"/>
        </w:rPr>
        <w:t>}</w:t>
      </w:r>
      <w:r>
        <w:rPr>
          <w:rFonts w:ascii="Courier New" w:hAnsi="Courier New" w:cs="Courier New"/>
          <w:color w:val="54B33E"/>
        </w:rPr>
        <w:t>'</w:t>
      </w:r>
      <w:r>
        <w:rPr>
          <w:rFonts w:ascii="Courier New" w:hAnsi="Courier New" w:cs="Courier New"/>
          <w:b/>
          <w:bCs/>
          <w:color w:val="ED864A"/>
        </w:rPr>
        <w:t>,</w:t>
      </w:r>
      <w:r>
        <w:rPr>
          <w:rFonts w:ascii="Courier New" w:hAnsi="Courier New" w:cs="Courier New"/>
          <w:color w:val="54B33E"/>
        </w:rPr>
        <w:t>f'</w:t>
      </w:r>
      <w:r>
        <w:rPr>
          <w:rFonts w:ascii="Courier New" w:hAnsi="Courier New" w:cs="Courier New"/>
          <w:color w:val="ED864A"/>
        </w:rPr>
        <w:t>{</w:t>
      </w:r>
      <w:r>
        <w:rPr>
          <w:rFonts w:ascii="Courier New" w:hAnsi="Courier New" w:cs="Courier New"/>
          <w:color w:val="EBEBEB"/>
        </w:rPr>
        <w:t>V3</w:t>
      </w:r>
      <w:r>
        <w:rPr>
          <w:rFonts w:ascii="Courier New" w:hAnsi="Courier New" w:cs="Courier New"/>
          <w:color w:val="ED864A"/>
        </w:rPr>
        <w:t>:</w:t>
      </w:r>
      <w:r>
        <w:rPr>
          <w:rFonts w:ascii="Courier New" w:hAnsi="Courier New" w:cs="Courier New"/>
          <w:color w:val="54B33E"/>
        </w:rPr>
        <w:t>.3f</w:t>
      </w:r>
      <w:r>
        <w:rPr>
          <w:rFonts w:ascii="Courier New" w:hAnsi="Courier New" w:cs="Courier New"/>
          <w:color w:val="ED864A"/>
        </w:rPr>
        <w:t>}</w:t>
      </w:r>
      <w:r>
        <w:rPr>
          <w:rFonts w:ascii="Courier New" w:hAnsi="Courier New" w:cs="Courier New"/>
          <w:color w:val="54B33E"/>
        </w:rPr>
        <w:t>'</w:t>
      </w:r>
      <w:r>
        <w:rPr>
          <w:rFonts w:ascii="Courier New" w:hAnsi="Courier New" w:cs="Courier New"/>
          <w:b/>
          <w:bCs/>
          <w:color w:val="ED864A"/>
        </w:rPr>
        <w:t>,</w:t>
      </w:r>
      <w:r>
        <w:rPr>
          <w:rFonts w:ascii="Courier New" w:hAnsi="Courier New" w:cs="Courier New"/>
          <w:color w:val="54B33E"/>
        </w:rPr>
        <w:t>f'</w:t>
      </w:r>
      <w:r>
        <w:rPr>
          <w:rFonts w:ascii="Courier New" w:hAnsi="Courier New" w:cs="Courier New"/>
          <w:color w:val="ED864A"/>
        </w:rPr>
        <w:t>{</w:t>
      </w:r>
      <w:r>
        <w:rPr>
          <w:rFonts w:ascii="Courier New" w:hAnsi="Courier New" w:cs="Courier New"/>
          <w:color w:val="EBEBEB"/>
        </w:rPr>
        <w:t>V4</w:t>
      </w:r>
      <w:r>
        <w:rPr>
          <w:rFonts w:ascii="Courier New" w:hAnsi="Courier New" w:cs="Courier New"/>
          <w:color w:val="ED864A"/>
        </w:rPr>
        <w:t>:</w:t>
      </w:r>
      <w:r>
        <w:rPr>
          <w:rFonts w:ascii="Courier New" w:hAnsi="Courier New" w:cs="Courier New"/>
          <w:color w:val="54B33E"/>
        </w:rPr>
        <w:t>.3f</w:t>
      </w:r>
      <w:r>
        <w:rPr>
          <w:rFonts w:ascii="Courier New" w:hAnsi="Courier New" w:cs="Courier New"/>
          <w:color w:val="ED864A"/>
        </w:rPr>
        <w:t>}</w:t>
      </w:r>
      <w:r>
        <w:rPr>
          <w:rFonts w:ascii="Courier New" w:hAnsi="Courier New" w:cs="Courier New"/>
          <w:color w:val="54B33E"/>
        </w:rPr>
        <w:t>'</w:t>
      </w:r>
      <w:r>
        <w:rPr>
          <w:rFonts w:ascii="Courier New" w:hAnsi="Courier New" w:cs="Courier New"/>
          <w:color w:val="EBEBEB"/>
        </w:rPr>
        <w:t>)})</w:t>
      </w:r>
      <w:r>
        <w:rPr>
          <w:rFonts w:ascii="Courier New" w:hAnsi="Courier New" w:cs="Courier New"/>
          <w:color w:val="EBEBEB"/>
        </w:rPr>
        <w:br/>
        <w:t xml:space="preserve">    </w:t>
      </w:r>
      <w:r>
        <w:rPr>
          <w:rFonts w:ascii="Courier New" w:hAnsi="Courier New" w:cs="Courier New"/>
          <w:color w:val="ED864A"/>
        </w:rPr>
        <w:t xml:space="preserve">elif </w:t>
      </w:r>
      <w:r>
        <w:rPr>
          <w:rFonts w:ascii="Courier New" w:hAnsi="Courier New" w:cs="Courier New"/>
          <w:color w:val="EBEBEB"/>
        </w:rPr>
        <w:t xml:space="preserve">zeros == </w:t>
      </w:r>
      <w:r>
        <w:rPr>
          <w:rFonts w:ascii="Courier New" w:hAnsi="Courier New" w:cs="Courier New"/>
          <w:b/>
          <w:bCs/>
          <w:color w:val="33CCFF"/>
        </w:rPr>
        <w:t>1</w:t>
      </w:r>
      <w:r>
        <w:rPr>
          <w:rFonts w:ascii="Courier New" w:hAnsi="Courier New" w:cs="Courier New"/>
          <w:color w:val="EBEBEB"/>
        </w:rPr>
        <w:t>:</w:t>
      </w:r>
      <w:r>
        <w:rPr>
          <w:rFonts w:ascii="Courier New" w:hAnsi="Courier New" w:cs="Courier New"/>
          <w:color w:val="EBEBEB"/>
        </w:rPr>
        <w:br/>
        <w:t xml:space="preserve">        </w:t>
      </w:r>
      <w:r>
        <w:rPr>
          <w:rFonts w:ascii="Courier New" w:hAnsi="Courier New" w:cs="Courier New"/>
          <w:color w:val="ED864A"/>
        </w:rPr>
        <w:t xml:space="preserve">return </w:t>
      </w:r>
      <w:r>
        <w:rPr>
          <w:rFonts w:ascii="Courier New" w:hAnsi="Courier New" w:cs="Courier New"/>
          <w:color w:val="EBEBEB"/>
        </w:rPr>
        <w:t>(</w:t>
      </w:r>
      <w:r>
        <w:rPr>
          <w:rFonts w:ascii="Courier New" w:hAnsi="Courier New" w:cs="Courier New"/>
          <w:color w:val="54B33E"/>
        </w:rPr>
        <w:t>"Точка на грани"</w:t>
      </w:r>
      <w:r>
        <w:rPr>
          <w:rFonts w:ascii="Courier New" w:hAnsi="Courier New" w:cs="Courier New"/>
          <w:b/>
          <w:bCs/>
          <w:color w:val="ED864A"/>
        </w:rPr>
        <w:t xml:space="preserve">, </w:t>
      </w:r>
      <w:r>
        <w:rPr>
          <w:rFonts w:ascii="Courier New" w:hAnsi="Courier New" w:cs="Courier New"/>
          <w:color w:val="EBEBEB"/>
        </w:rPr>
        <w:t>{</w:t>
      </w:r>
      <w:r>
        <w:rPr>
          <w:rFonts w:ascii="Courier New" w:hAnsi="Courier New" w:cs="Courier New"/>
          <w:color w:val="54B33E"/>
        </w:rPr>
        <w:t>"V"</w:t>
      </w:r>
      <w:r>
        <w:rPr>
          <w:rFonts w:ascii="Courier New" w:hAnsi="Courier New" w:cs="Courier New"/>
          <w:color w:val="EBEBEB"/>
        </w:rPr>
        <w:t>:</w:t>
      </w:r>
      <w:r>
        <w:rPr>
          <w:rFonts w:ascii="Courier New" w:hAnsi="Courier New" w:cs="Courier New"/>
          <w:color w:val="54B33E"/>
        </w:rPr>
        <w:t>f'</w:t>
      </w:r>
      <w:r>
        <w:rPr>
          <w:rFonts w:ascii="Courier New" w:hAnsi="Courier New" w:cs="Courier New"/>
          <w:color w:val="ED864A"/>
        </w:rPr>
        <w:t>{</w:t>
      </w:r>
      <w:r>
        <w:rPr>
          <w:rFonts w:ascii="Courier New" w:hAnsi="Courier New" w:cs="Courier New"/>
          <w:color w:val="EBEBEB"/>
        </w:rPr>
        <w:t>V</w:t>
      </w:r>
      <w:r>
        <w:rPr>
          <w:rFonts w:ascii="Courier New" w:hAnsi="Courier New" w:cs="Courier New"/>
          <w:color w:val="ED864A"/>
        </w:rPr>
        <w:t>:</w:t>
      </w:r>
      <w:r>
        <w:rPr>
          <w:rFonts w:ascii="Courier New" w:hAnsi="Courier New" w:cs="Courier New"/>
          <w:color w:val="54B33E"/>
        </w:rPr>
        <w:t>.3f</w:t>
      </w:r>
      <w:r>
        <w:rPr>
          <w:rFonts w:ascii="Courier New" w:hAnsi="Courier New" w:cs="Courier New"/>
          <w:color w:val="ED864A"/>
        </w:rPr>
        <w:t>}</w:t>
      </w:r>
      <w:r>
        <w:rPr>
          <w:rFonts w:ascii="Courier New" w:hAnsi="Courier New" w:cs="Courier New"/>
          <w:color w:val="54B33E"/>
        </w:rPr>
        <w:t>'</w:t>
      </w:r>
      <w:r>
        <w:rPr>
          <w:rFonts w:ascii="Courier New" w:hAnsi="Courier New" w:cs="Courier New"/>
          <w:b/>
          <w:bCs/>
          <w:color w:val="ED864A"/>
        </w:rPr>
        <w:t xml:space="preserve">, </w:t>
      </w:r>
      <w:r>
        <w:rPr>
          <w:rFonts w:ascii="Courier New" w:hAnsi="Courier New" w:cs="Courier New"/>
          <w:color w:val="54B33E"/>
        </w:rPr>
        <w:t>"объемы пирамид с вершиной P"</w:t>
      </w:r>
      <w:r>
        <w:rPr>
          <w:rFonts w:ascii="Courier New" w:hAnsi="Courier New" w:cs="Courier New"/>
          <w:color w:val="EBEBEB"/>
        </w:rPr>
        <w:t>:(</w:t>
      </w:r>
      <w:r>
        <w:rPr>
          <w:rFonts w:ascii="Courier New" w:hAnsi="Courier New" w:cs="Courier New"/>
          <w:color w:val="54B33E"/>
        </w:rPr>
        <w:t>f'</w:t>
      </w:r>
      <w:r>
        <w:rPr>
          <w:rFonts w:ascii="Courier New" w:hAnsi="Courier New" w:cs="Courier New"/>
          <w:color w:val="ED864A"/>
        </w:rPr>
        <w:t>{</w:t>
      </w:r>
      <w:r>
        <w:rPr>
          <w:rFonts w:ascii="Courier New" w:hAnsi="Courier New" w:cs="Courier New"/>
          <w:color w:val="EBEBEB"/>
        </w:rPr>
        <w:t>V1</w:t>
      </w:r>
      <w:r>
        <w:rPr>
          <w:rFonts w:ascii="Courier New" w:hAnsi="Courier New" w:cs="Courier New"/>
          <w:color w:val="ED864A"/>
        </w:rPr>
        <w:t>:</w:t>
      </w:r>
      <w:r>
        <w:rPr>
          <w:rFonts w:ascii="Courier New" w:hAnsi="Courier New" w:cs="Courier New"/>
          <w:color w:val="54B33E"/>
        </w:rPr>
        <w:t>.3f</w:t>
      </w:r>
      <w:r>
        <w:rPr>
          <w:rFonts w:ascii="Courier New" w:hAnsi="Courier New" w:cs="Courier New"/>
          <w:color w:val="ED864A"/>
        </w:rPr>
        <w:t>}</w:t>
      </w:r>
      <w:r>
        <w:rPr>
          <w:rFonts w:ascii="Courier New" w:hAnsi="Courier New" w:cs="Courier New"/>
          <w:color w:val="54B33E"/>
        </w:rPr>
        <w:t>'</w:t>
      </w:r>
      <w:r>
        <w:rPr>
          <w:rFonts w:ascii="Courier New" w:hAnsi="Courier New" w:cs="Courier New"/>
          <w:b/>
          <w:bCs/>
          <w:color w:val="ED864A"/>
        </w:rPr>
        <w:t>,</w:t>
      </w:r>
      <w:r>
        <w:rPr>
          <w:rFonts w:ascii="Courier New" w:hAnsi="Courier New" w:cs="Courier New"/>
          <w:color w:val="54B33E"/>
        </w:rPr>
        <w:t>f'</w:t>
      </w:r>
      <w:r>
        <w:rPr>
          <w:rFonts w:ascii="Courier New" w:hAnsi="Courier New" w:cs="Courier New"/>
          <w:color w:val="ED864A"/>
        </w:rPr>
        <w:t>{</w:t>
      </w:r>
      <w:r>
        <w:rPr>
          <w:rFonts w:ascii="Courier New" w:hAnsi="Courier New" w:cs="Courier New"/>
          <w:color w:val="EBEBEB"/>
        </w:rPr>
        <w:t>V2</w:t>
      </w:r>
      <w:r>
        <w:rPr>
          <w:rFonts w:ascii="Courier New" w:hAnsi="Courier New" w:cs="Courier New"/>
          <w:color w:val="ED864A"/>
        </w:rPr>
        <w:t>:</w:t>
      </w:r>
      <w:r>
        <w:rPr>
          <w:rFonts w:ascii="Courier New" w:hAnsi="Courier New" w:cs="Courier New"/>
          <w:color w:val="54B33E"/>
        </w:rPr>
        <w:t>.3f</w:t>
      </w:r>
      <w:r>
        <w:rPr>
          <w:rFonts w:ascii="Courier New" w:hAnsi="Courier New" w:cs="Courier New"/>
          <w:color w:val="ED864A"/>
        </w:rPr>
        <w:t>}</w:t>
      </w:r>
      <w:r>
        <w:rPr>
          <w:rFonts w:ascii="Courier New" w:hAnsi="Courier New" w:cs="Courier New"/>
          <w:color w:val="54B33E"/>
        </w:rPr>
        <w:t>'</w:t>
      </w:r>
      <w:r>
        <w:rPr>
          <w:rFonts w:ascii="Courier New" w:hAnsi="Courier New" w:cs="Courier New"/>
          <w:b/>
          <w:bCs/>
          <w:color w:val="ED864A"/>
        </w:rPr>
        <w:t>,</w:t>
      </w:r>
      <w:r>
        <w:rPr>
          <w:rFonts w:ascii="Courier New" w:hAnsi="Courier New" w:cs="Courier New"/>
          <w:color w:val="54B33E"/>
        </w:rPr>
        <w:t>f'</w:t>
      </w:r>
      <w:r>
        <w:rPr>
          <w:rFonts w:ascii="Courier New" w:hAnsi="Courier New" w:cs="Courier New"/>
          <w:color w:val="ED864A"/>
        </w:rPr>
        <w:t>{</w:t>
      </w:r>
      <w:r>
        <w:rPr>
          <w:rFonts w:ascii="Courier New" w:hAnsi="Courier New" w:cs="Courier New"/>
          <w:color w:val="EBEBEB"/>
        </w:rPr>
        <w:t>V3</w:t>
      </w:r>
      <w:r>
        <w:rPr>
          <w:rFonts w:ascii="Courier New" w:hAnsi="Courier New" w:cs="Courier New"/>
          <w:color w:val="ED864A"/>
        </w:rPr>
        <w:t>:</w:t>
      </w:r>
      <w:r>
        <w:rPr>
          <w:rFonts w:ascii="Courier New" w:hAnsi="Courier New" w:cs="Courier New"/>
          <w:color w:val="54B33E"/>
        </w:rPr>
        <w:t>.3f</w:t>
      </w:r>
      <w:r>
        <w:rPr>
          <w:rFonts w:ascii="Courier New" w:hAnsi="Courier New" w:cs="Courier New"/>
          <w:color w:val="ED864A"/>
        </w:rPr>
        <w:t>}</w:t>
      </w:r>
      <w:r>
        <w:rPr>
          <w:rFonts w:ascii="Courier New" w:hAnsi="Courier New" w:cs="Courier New"/>
          <w:color w:val="54B33E"/>
        </w:rPr>
        <w:t>'</w:t>
      </w:r>
      <w:r>
        <w:rPr>
          <w:rFonts w:ascii="Courier New" w:hAnsi="Courier New" w:cs="Courier New"/>
          <w:b/>
          <w:bCs/>
          <w:color w:val="ED864A"/>
        </w:rPr>
        <w:t>,</w:t>
      </w:r>
      <w:r>
        <w:rPr>
          <w:rFonts w:ascii="Courier New" w:hAnsi="Courier New" w:cs="Courier New"/>
          <w:color w:val="54B33E"/>
        </w:rPr>
        <w:t>f'</w:t>
      </w:r>
      <w:r>
        <w:rPr>
          <w:rFonts w:ascii="Courier New" w:hAnsi="Courier New" w:cs="Courier New"/>
          <w:color w:val="ED864A"/>
        </w:rPr>
        <w:t>{</w:t>
      </w:r>
      <w:r>
        <w:rPr>
          <w:rFonts w:ascii="Courier New" w:hAnsi="Courier New" w:cs="Courier New"/>
          <w:color w:val="EBEBEB"/>
        </w:rPr>
        <w:t>V4</w:t>
      </w:r>
      <w:r>
        <w:rPr>
          <w:rFonts w:ascii="Courier New" w:hAnsi="Courier New" w:cs="Courier New"/>
          <w:color w:val="ED864A"/>
        </w:rPr>
        <w:t>:</w:t>
      </w:r>
      <w:r>
        <w:rPr>
          <w:rFonts w:ascii="Courier New" w:hAnsi="Courier New" w:cs="Courier New"/>
          <w:color w:val="54B33E"/>
        </w:rPr>
        <w:t>.3f</w:t>
      </w:r>
      <w:r>
        <w:rPr>
          <w:rFonts w:ascii="Courier New" w:hAnsi="Courier New" w:cs="Courier New"/>
          <w:color w:val="ED864A"/>
        </w:rPr>
        <w:t>}</w:t>
      </w:r>
      <w:r>
        <w:rPr>
          <w:rFonts w:ascii="Courier New" w:hAnsi="Courier New" w:cs="Courier New"/>
          <w:color w:val="54B33E"/>
        </w:rPr>
        <w:t>'</w:t>
      </w:r>
      <w:r>
        <w:rPr>
          <w:rFonts w:ascii="Courier New" w:hAnsi="Courier New" w:cs="Courier New"/>
          <w:color w:val="EBEBEB"/>
        </w:rPr>
        <w:t>)})</w:t>
      </w:r>
      <w:r>
        <w:rPr>
          <w:rFonts w:ascii="Courier New" w:hAnsi="Courier New" w:cs="Courier New"/>
          <w:color w:val="EBEBEB"/>
        </w:rPr>
        <w:br/>
        <w:t xml:space="preserve">    </w:t>
      </w:r>
      <w:r>
        <w:rPr>
          <w:rFonts w:ascii="Courier New" w:hAnsi="Courier New" w:cs="Courier New"/>
          <w:color w:val="ED864A"/>
        </w:rPr>
        <w:t xml:space="preserve">elif </w:t>
      </w:r>
      <w:r>
        <w:rPr>
          <w:rFonts w:ascii="Courier New" w:hAnsi="Courier New" w:cs="Courier New"/>
          <w:color w:val="EBEBEB"/>
        </w:rPr>
        <w:t xml:space="preserve">zeros == </w:t>
      </w:r>
      <w:r>
        <w:rPr>
          <w:rFonts w:ascii="Courier New" w:hAnsi="Courier New" w:cs="Courier New"/>
          <w:b/>
          <w:bCs/>
          <w:color w:val="33CCFF"/>
        </w:rPr>
        <w:t>2</w:t>
      </w:r>
      <w:r>
        <w:rPr>
          <w:rFonts w:ascii="Courier New" w:hAnsi="Courier New" w:cs="Courier New"/>
          <w:color w:val="EBEBEB"/>
        </w:rPr>
        <w:t>:</w:t>
      </w:r>
      <w:r>
        <w:rPr>
          <w:rFonts w:ascii="Courier New" w:hAnsi="Courier New" w:cs="Courier New"/>
          <w:color w:val="EBEBEB"/>
        </w:rPr>
        <w:br/>
        <w:t xml:space="preserve">        </w:t>
      </w:r>
      <w:r>
        <w:rPr>
          <w:rFonts w:ascii="Courier New" w:hAnsi="Courier New" w:cs="Courier New"/>
          <w:color w:val="ED864A"/>
        </w:rPr>
        <w:t xml:space="preserve">return </w:t>
      </w:r>
      <w:r>
        <w:rPr>
          <w:rFonts w:ascii="Courier New" w:hAnsi="Courier New" w:cs="Courier New"/>
          <w:color w:val="EBEBEB"/>
        </w:rPr>
        <w:t>(</w:t>
      </w:r>
      <w:r>
        <w:rPr>
          <w:rFonts w:ascii="Courier New" w:hAnsi="Courier New" w:cs="Courier New"/>
          <w:color w:val="54B33E"/>
        </w:rPr>
        <w:t>"Точка на ребре"</w:t>
      </w:r>
      <w:r>
        <w:rPr>
          <w:rFonts w:ascii="Courier New" w:hAnsi="Courier New" w:cs="Courier New"/>
          <w:b/>
          <w:bCs/>
          <w:color w:val="ED864A"/>
        </w:rPr>
        <w:t xml:space="preserve">, </w:t>
      </w:r>
      <w:r>
        <w:rPr>
          <w:rFonts w:ascii="Courier New" w:hAnsi="Courier New" w:cs="Courier New"/>
          <w:color w:val="EBEBEB"/>
        </w:rPr>
        <w:t>{</w:t>
      </w:r>
      <w:r>
        <w:rPr>
          <w:rFonts w:ascii="Courier New" w:hAnsi="Courier New" w:cs="Courier New"/>
          <w:color w:val="54B33E"/>
        </w:rPr>
        <w:t>"V"</w:t>
      </w:r>
      <w:r>
        <w:rPr>
          <w:rFonts w:ascii="Courier New" w:hAnsi="Courier New" w:cs="Courier New"/>
          <w:color w:val="EBEBEB"/>
        </w:rPr>
        <w:t>:</w:t>
      </w:r>
      <w:r>
        <w:rPr>
          <w:rFonts w:ascii="Courier New" w:hAnsi="Courier New" w:cs="Courier New"/>
          <w:color w:val="54B33E"/>
        </w:rPr>
        <w:t>f'</w:t>
      </w:r>
      <w:r>
        <w:rPr>
          <w:rFonts w:ascii="Courier New" w:hAnsi="Courier New" w:cs="Courier New"/>
          <w:color w:val="ED864A"/>
        </w:rPr>
        <w:t>{</w:t>
      </w:r>
      <w:r>
        <w:rPr>
          <w:rFonts w:ascii="Courier New" w:hAnsi="Courier New" w:cs="Courier New"/>
          <w:color w:val="EBEBEB"/>
        </w:rPr>
        <w:t>V</w:t>
      </w:r>
      <w:r>
        <w:rPr>
          <w:rFonts w:ascii="Courier New" w:hAnsi="Courier New" w:cs="Courier New"/>
          <w:color w:val="ED864A"/>
        </w:rPr>
        <w:t>:</w:t>
      </w:r>
      <w:r>
        <w:rPr>
          <w:rFonts w:ascii="Courier New" w:hAnsi="Courier New" w:cs="Courier New"/>
          <w:color w:val="54B33E"/>
        </w:rPr>
        <w:t>.3f</w:t>
      </w:r>
      <w:r>
        <w:rPr>
          <w:rFonts w:ascii="Courier New" w:hAnsi="Courier New" w:cs="Courier New"/>
          <w:color w:val="ED864A"/>
        </w:rPr>
        <w:t>}</w:t>
      </w:r>
      <w:r>
        <w:rPr>
          <w:rFonts w:ascii="Courier New" w:hAnsi="Courier New" w:cs="Courier New"/>
          <w:color w:val="54B33E"/>
        </w:rPr>
        <w:t>'</w:t>
      </w:r>
      <w:r>
        <w:rPr>
          <w:rFonts w:ascii="Courier New" w:hAnsi="Courier New" w:cs="Courier New"/>
          <w:b/>
          <w:bCs/>
          <w:color w:val="ED864A"/>
        </w:rPr>
        <w:t xml:space="preserve">, </w:t>
      </w:r>
      <w:r>
        <w:rPr>
          <w:rFonts w:ascii="Courier New" w:hAnsi="Courier New" w:cs="Courier New"/>
          <w:color w:val="54B33E"/>
        </w:rPr>
        <w:t>"объемы пирамид с вершиной P"</w:t>
      </w:r>
      <w:r>
        <w:rPr>
          <w:rFonts w:ascii="Courier New" w:hAnsi="Courier New" w:cs="Courier New"/>
          <w:color w:val="EBEBEB"/>
        </w:rPr>
        <w:t>:(</w:t>
      </w:r>
      <w:r>
        <w:rPr>
          <w:rFonts w:ascii="Courier New" w:hAnsi="Courier New" w:cs="Courier New"/>
          <w:color w:val="54B33E"/>
        </w:rPr>
        <w:t>f'</w:t>
      </w:r>
      <w:r>
        <w:rPr>
          <w:rFonts w:ascii="Courier New" w:hAnsi="Courier New" w:cs="Courier New"/>
          <w:color w:val="ED864A"/>
        </w:rPr>
        <w:t>{</w:t>
      </w:r>
      <w:r>
        <w:rPr>
          <w:rFonts w:ascii="Courier New" w:hAnsi="Courier New" w:cs="Courier New"/>
          <w:color w:val="EBEBEB"/>
        </w:rPr>
        <w:t>V1</w:t>
      </w:r>
      <w:r>
        <w:rPr>
          <w:rFonts w:ascii="Courier New" w:hAnsi="Courier New" w:cs="Courier New"/>
          <w:color w:val="ED864A"/>
        </w:rPr>
        <w:t>:</w:t>
      </w:r>
      <w:r>
        <w:rPr>
          <w:rFonts w:ascii="Courier New" w:hAnsi="Courier New" w:cs="Courier New"/>
          <w:color w:val="54B33E"/>
        </w:rPr>
        <w:t>.3f</w:t>
      </w:r>
      <w:r>
        <w:rPr>
          <w:rFonts w:ascii="Courier New" w:hAnsi="Courier New" w:cs="Courier New"/>
          <w:color w:val="ED864A"/>
        </w:rPr>
        <w:t>}</w:t>
      </w:r>
      <w:r>
        <w:rPr>
          <w:rFonts w:ascii="Courier New" w:hAnsi="Courier New" w:cs="Courier New"/>
          <w:color w:val="54B33E"/>
        </w:rPr>
        <w:t>'</w:t>
      </w:r>
      <w:r>
        <w:rPr>
          <w:rFonts w:ascii="Courier New" w:hAnsi="Courier New" w:cs="Courier New"/>
          <w:b/>
          <w:bCs/>
          <w:color w:val="ED864A"/>
        </w:rPr>
        <w:t>,</w:t>
      </w:r>
      <w:r>
        <w:rPr>
          <w:rFonts w:ascii="Courier New" w:hAnsi="Courier New" w:cs="Courier New"/>
          <w:color w:val="54B33E"/>
        </w:rPr>
        <w:t>f'</w:t>
      </w:r>
      <w:r>
        <w:rPr>
          <w:rFonts w:ascii="Courier New" w:hAnsi="Courier New" w:cs="Courier New"/>
          <w:color w:val="ED864A"/>
        </w:rPr>
        <w:t>{</w:t>
      </w:r>
      <w:r>
        <w:rPr>
          <w:rFonts w:ascii="Courier New" w:hAnsi="Courier New" w:cs="Courier New"/>
          <w:color w:val="EBEBEB"/>
        </w:rPr>
        <w:t>V2</w:t>
      </w:r>
      <w:r>
        <w:rPr>
          <w:rFonts w:ascii="Courier New" w:hAnsi="Courier New" w:cs="Courier New"/>
          <w:color w:val="ED864A"/>
        </w:rPr>
        <w:t>:</w:t>
      </w:r>
      <w:r>
        <w:rPr>
          <w:rFonts w:ascii="Courier New" w:hAnsi="Courier New" w:cs="Courier New"/>
          <w:color w:val="54B33E"/>
        </w:rPr>
        <w:t>.3f</w:t>
      </w:r>
      <w:r>
        <w:rPr>
          <w:rFonts w:ascii="Courier New" w:hAnsi="Courier New" w:cs="Courier New"/>
          <w:color w:val="ED864A"/>
        </w:rPr>
        <w:t>}</w:t>
      </w:r>
      <w:r>
        <w:rPr>
          <w:rFonts w:ascii="Courier New" w:hAnsi="Courier New" w:cs="Courier New"/>
          <w:color w:val="54B33E"/>
        </w:rPr>
        <w:t>'</w:t>
      </w:r>
      <w:r>
        <w:rPr>
          <w:rFonts w:ascii="Courier New" w:hAnsi="Courier New" w:cs="Courier New"/>
          <w:b/>
          <w:bCs/>
          <w:color w:val="ED864A"/>
        </w:rPr>
        <w:t>,</w:t>
      </w:r>
      <w:r>
        <w:rPr>
          <w:rFonts w:ascii="Courier New" w:hAnsi="Courier New" w:cs="Courier New"/>
          <w:color w:val="54B33E"/>
        </w:rPr>
        <w:t>f'</w:t>
      </w:r>
      <w:r>
        <w:rPr>
          <w:rFonts w:ascii="Courier New" w:hAnsi="Courier New" w:cs="Courier New"/>
          <w:color w:val="ED864A"/>
        </w:rPr>
        <w:t>{</w:t>
      </w:r>
      <w:r>
        <w:rPr>
          <w:rFonts w:ascii="Courier New" w:hAnsi="Courier New" w:cs="Courier New"/>
          <w:color w:val="EBEBEB"/>
        </w:rPr>
        <w:t>V3</w:t>
      </w:r>
      <w:r>
        <w:rPr>
          <w:rFonts w:ascii="Courier New" w:hAnsi="Courier New" w:cs="Courier New"/>
          <w:color w:val="ED864A"/>
        </w:rPr>
        <w:t>:</w:t>
      </w:r>
      <w:r>
        <w:rPr>
          <w:rFonts w:ascii="Courier New" w:hAnsi="Courier New" w:cs="Courier New"/>
          <w:color w:val="54B33E"/>
        </w:rPr>
        <w:t>.3f</w:t>
      </w:r>
      <w:r>
        <w:rPr>
          <w:rFonts w:ascii="Courier New" w:hAnsi="Courier New" w:cs="Courier New"/>
          <w:color w:val="ED864A"/>
        </w:rPr>
        <w:t>}</w:t>
      </w:r>
      <w:r>
        <w:rPr>
          <w:rFonts w:ascii="Courier New" w:hAnsi="Courier New" w:cs="Courier New"/>
          <w:color w:val="54B33E"/>
        </w:rPr>
        <w:t>'</w:t>
      </w:r>
      <w:r>
        <w:rPr>
          <w:rFonts w:ascii="Courier New" w:hAnsi="Courier New" w:cs="Courier New"/>
          <w:b/>
          <w:bCs/>
          <w:color w:val="ED864A"/>
        </w:rPr>
        <w:t>,</w:t>
      </w:r>
      <w:r>
        <w:rPr>
          <w:rFonts w:ascii="Courier New" w:hAnsi="Courier New" w:cs="Courier New"/>
          <w:color w:val="54B33E"/>
        </w:rPr>
        <w:t>f'</w:t>
      </w:r>
      <w:r>
        <w:rPr>
          <w:rFonts w:ascii="Courier New" w:hAnsi="Courier New" w:cs="Courier New"/>
          <w:color w:val="ED864A"/>
        </w:rPr>
        <w:t>{</w:t>
      </w:r>
      <w:r>
        <w:rPr>
          <w:rFonts w:ascii="Courier New" w:hAnsi="Courier New" w:cs="Courier New"/>
          <w:color w:val="EBEBEB"/>
        </w:rPr>
        <w:t>V4</w:t>
      </w:r>
      <w:r>
        <w:rPr>
          <w:rFonts w:ascii="Courier New" w:hAnsi="Courier New" w:cs="Courier New"/>
          <w:color w:val="ED864A"/>
        </w:rPr>
        <w:t>:</w:t>
      </w:r>
      <w:r>
        <w:rPr>
          <w:rFonts w:ascii="Courier New" w:hAnsi="Courier New" w:cs="Courier New"/>
          <w:color w:val="54B33E"/>
        </w:rPr>
        <w:t>.3f</w:t>
      </w:r>
      <w:r>
        <w:rPr>
          <w:rFonts w:ascii="Courier New" w:hAnsi="Courier New" w:cs="Courier New"/>
          <w:color w:val="ED864A"/>
        </w:rPr>
        <w:t>}</w:t>
      </w:r>
      <w:r>
        <w:rPr>
          <w:rFonts w:ascii="Courier New" w:hAnsi="Courier New" w:cs="Courier New"/>
          <w:color w:val="54B33E"/>
        </w:rPr>
        <w:t>'</w:t>
      </w:r>
      <w:r>
        <w:rPr>
          <w:rFonts w:ascii="Courier New" w:hAnsi="Courier New" w:cs="Courier New"/>
          <w:color w:val="EBEBEB"/>
        </w:rPr>
        <w:t>)})</w:t>
      </w:r>
      <w:r>
        <w:rPr>
          <w:rFonts w:ascii="Courier New" w:hAnsi="Courier New" w:cs="Courier New"/>
          <w:color w:val="EBEBEB"/>
        </w:rPr>
        <w:br/>
        <w:t xml:space="preserve">    </w:t>
      </w:r>
      <w:r>
        <w:rPr>
          <w:rFonts w:ascii="Courier New" w:hAnsi="Courier New" w:cs="Courier New"/>
          <w:color w:val="ED864A"/>
        </w:rPr>
        <w:t xml:space="preserve">elif </w:t>
      </w:r>
      <w:r>
        <w:rPr>
          <w:rFonts w:ascii="Courier New" w:hAnsi="Courier New" w:cs="Courier New"/>
          <w:color w:val="EBEBEB"/>
        </w:rPr>
        <w:t xml:space="preserve">zeros == </w:t>
      </w:r>
      <w:r>
        <w:rPr>
          <w:rFonts w:ascii="Courier New" w:hAnsi="Courier New" w:cs="Courier New"/>
          <w:b/>
          <w:bCs/>
          <w:color w:val="33CCFF"/>
        </w:rPr>
        <w:t>3</w:t>
      </w:r>
      <w:r>
        <w:rPr>
          <w:rFonts w:ascii="Courier New" w:hAnsi="Courier New" w:cs="Courier New"/>
          <w:color w:val="EBEBEB"/>
        </w:rPr>
        <w:t>:</w:t>
      </w:r>
      <w:r>
        <w:rPr>
          <w:rFonts w:ascii="Courier New" w:hAnsi="Courier New" w:cs="Courier New"/>
          <w:color w:val="EBEBEB"/>
        </w:rPr>
        <w:br/>
        <w:t xml:space="preserve">        </w:t>
      </w:r>
      <w:r>
        <w:rPr>
          <w:rFonts w:ascii="Courier New" w:hAnsi="Courier New" w:cs="Courier New"/>
          <w:color w:val="ED864A"/>
        </w:rPr>
        <w:t xml:space="preserve">return </w:t>
      </w:r>
      <w:r>
        <w:rPr>
          <w:rFonts w:ascii="Courier New" w:hAnsi="Courier New" w:cs="Courier New"/>
          <w:color w:val="EBEBEB"/>
        </w:rPr>
        <w:t>(</w:t>
      </w:r>
      <w:r>
        <w:rPr>
          <w:rFonts w:ascii="Courier New" w:hAnsi="Courier New" w:cs="Courier New"/>
          <w:color w:val="54B33E"/>
        </w:rPr>
        <w:t>"Точка на вершине"</w:t>
      </w:r>
      <w:r>
        <w:rPr>
          <w:rFonts w:ascii="Courier New" w:hAnsi="Courier New" w:cs="Courier New"/>
          <w:b/>
          <w:bCs/>
          <w:color w:val="ED864A"/>
        </w:rPr>
        <w:t xml:space="preserve">, </w:t>
      </w:r>
      <w:r>
        <w:rPr>
          <w:rFonts w:ascii="Courier New" w:hAnsi="Courier New" w:cs="Courier New"/>
          <w:color w:val="EBEBEB"/>
        </w:rPr>
        <w:t>{</w:t>
      </w:r>
      <w:r>
        <w:rPr>
          <w:rFonts w:ascii="Courier New" w:hAnsi="Courier New" w:cs="Courier New"/>
          <w:color w:val="54B33E"/>
        </w:rPr>
        <w:t>"V"</w:t>
      </w:r>
      <w:r>
        <w:rPr>
          <w:rFonts w:ascii="Courier New" w:hAnsi="Courier New" w:cs="Courier New"/>
          <w:color w:val="EBEBEB"/>
        </w:rPr>
        <w:t>:</w:t>
      </w:r>
      <w:r>
        <w:rPr>
          <w:rFonts w:ascii="Courier New" w:hAnsi="Courier New" w:cs="Courier New"/>
          <w:color w:val="54B33E"/>
        </w:rPr>
        <w:t>f'</w:t>
      </w:r>
      <w:r>
        <w:rPr>
          <w:rFonts w:ascii="Courier New" w:hAnsi="Courier New" w:cs="Courier New"/>
          <w:color w:val="ED864A"/>
        </w:rPr>
        <w:t>{</w:t>
      </w:r>
      <w:r>
        <w:rPr>
          <w:rFonts w:ascii="Courier New" w:hAnsi="Courier New" w:cs="Courier New"/>
          <w:color w:val="EBEBEB"/>
        </w:rPr>
        <w:t>V</w:t>
      </w:r>
      <w:r>
        <w:rPr>
          <w:rFonts w:ascii="Courier New" w:hAnsi="Courier New" w:cs="Courier New"/>
          <w:color w:val="ED864A"/>
        </w:rPr>
        <w:t>:</w:t>
      </w:r>
      <w:r>
        <w:rPr>
          <w:rFonts w:ascii="Courier New" w:hAnsi="Courier New" w:cs="Courier New"/>
          <w:color w:val="54B33E"/>
        </w:rPr>
        <w:t>.3f</w:t>
      </w:r>
      <w:r>
        <w:rPr>
          <w:rFonts w:ascii="Courier New" w:hAnsi="Courier New" w:cs="Courier New"/>
          <w:color w:val="ED864A"/>
        </w:rPr>
        <w:t>}</w:t>
      </w:r>
      <w:r>
        <w:rPr>
          <w:rFonts w:ascii="Courier New" w:hAnsi="Courier New" w:cs="Courier New"/>
          <w:color w:val="54B33E"/>
        </w:rPr>
        <w:t>'</w:t>
      </w:r>
      <w:r>
        <w:rPr>
          <w:rFonts w:ascii="Courier New" w:hAnsi="Courier New" w:cs="Courier New"/>
          <w:b/>
          <w:bCs/>
          <w:color w:val="ED864A"/>
        </w:rPr>
        <w:t xml:space="preserve">, </w:t>
      </w:r>
      <w:r>
        <w:rPr>
          <w:rFonts w:ascii="Courier New" w:hAnsi="Courier New" w:cs="Courier New"/>
          <w:color w:val="54B33E"/>
        </w:rPr>
        <w:t>"объемы пирамид с вершиной P"</w:t>
      </w:r>
      <w:r>
        <w:rPr>
          <w:rFonts w:ascii="Courier New" w:hAnsi="Courier New" w:cs="Courier New"/>
          <w:color w:val="EBEBEB"/>
        </w:rPr>
        <w:t>:(</w:t>
      </w:r>
      <w:r>
        <w:rPr>
          <w:rFonts w:ascii="Courier New" w:hAnsi="Courier New" w:cs="Courier New"/>
          <w:color w:val="54B33E"/>
        </w:rPr>
        <w:t>f'</w:t>
      </w:r>
      <w:r>
        <w:rPr>
          <w:rFonts w:ascii="Courier New" w:hAnsi="Courier New" w:cs="Courier New"/>
          <w:color w:val="ED864A"/>
        </w:rPr>
        <w:t>{</w:t>
      </w:r>
      <w:r>
        <w:rPr>
          <w:rFonts w:ascii="Courier New" w:hAnsi="Courier New" w:cs="Courier New"/>
          <w:color w:val="EBEBEB"/>
        </w:rPr>
        <w:t>V1</w:t>
      </w:r>
      <w:r>
        <w:rPr>
          <w:rFonts w:ascii="Courier New" w:hAnsi="Courier New" w:cs="Courier New"/>
          <w:color w:val="ED864A"/>
        </w:rPr>
        <w:t>:</w:t>
      </w:r>
      <w:r>
        <w:rPr>
          <w:rFonts w:ascii="Courier New" w:hAnsi="Courier New" w:cs="Courier New"/>
          <w:color w:val="54B33E"/>
        </w:rPr>
        <w:t>.3f</w:t>
      </w:r>
      <w:r>
        <w:rPr>
          <w:rFonts w:ascii="Courier New" w:hAnsi="Courier New" w:cs="Courier New"/>
          <w:color w:val="ED864A"/>
        </w:rPr>
        <w:t>}</w:t>
      </w:r>
      <w:r>
        <w:rPr>
          <w:rFonts w:ascii="Courier New" w:hAnsi="Courier New" w:cs="Courier New"/>
          <w:color w:val="54B33E"/>
        </w:rPr>
        <w:t>'</w:t>
      </w:r>
      <w:r>
        <w:rPr>
          <w:rFonts w:ascii="Courier New" w:hAnsi="Courier New" w:cs="Courier New"/>
          <w:b/>
          <w:bCs/>
          <w:color w:val="ED864A"/>
        </w:rPr>
        <w:t>,</w:t>
      </w:r>
      <w:r>
        <w:rPr>
          <w:rFonts w:ascii="Courier New" w:hAnsi="Courier New" w:cs="Courier New"/>
          <w:color w:val="54B33E"/>
        </w:rPr>
        <w:t>f'</w:t>
      </w:r>
      <w:r>
        <w:rPr>
          <w:rFonts w:ascii="Courier New" w:hAnsi="Courier New" w:cs="Courier New"/>
          <w:color w:val="ED864A"/>
        </w:rPr>
        <w:t>{</w:t>
      </w:r>
      <w:r>
        <w:rPr>
          <w:rFonts w:ascii="Courier New" w:hAnsi="Courier New" w:cs="Courier New"/>
          <w:color w:val="EBEBEB"/>
        </w:rPr>
        <w:t>V2</w:t>
      </w:r>
      <w:r>
        <w:rPr>
          <w:rFonts w:ascii="Courier New" w:hAnsi="Courier New" w:cs="Courier New"/>
          <w:color w:val="ED864A"/>
        </w:rPr>
        <w:t>:</w:t>
      </w:r>
      <w:r>
        <w:rPr>
          <w:rFonts w:ascii="Courier New" w:hAnsi="Courier New" w:cs="Courier New"/>
          <w:color w:val="54B33E"/>
        </w:rPr>
        <w:t>.3f</w:t>
      </w:r>
      <w:r>
        <w:rPr>
          <w:rFonts w:ascii="Courier New" w:hAnsi="Courier New" w:cs="Courier New"/>
          <w:color w:val="ED864A"/>
        </w:rPr>
        <w:t>}</w:t>
      </w:r>
      <w:r>
        <w:rPr>
          <w:rFonts w:ascii="Courier New" w:hAnsi="Courier New" w:cs="Courier New"/>
          <w:color w:val="54B33E"/>
        </w:rPr>
        <w:t>'</w:t>
      </w:r>
      <w:r>
        <w:rPr>
          <w:rFonts w:ascii="Courier New" w:hAnsi="Courier New" w:cs="Courier New"/>
          <w:b/>
          <w:bCs/>
          <w:color w:val="ED864A"/>
        </w:rPr>
        <w:t>,</w:t>
      </w:r>
      <w:r>
        <w:rPr>
          <w:rFonts w:ascii="Courier New" w:hAnsi="Courier New" w:cs="Courier New"/>
          <w:color w:val="54B33E"/>
        </w:rPr>
        <w:t>f'</w:t>
      </w:r>
      <w:r>
        <w:rPr>
          <w:rFonts w:ascii="Courier New" w:hAnsi="Courier New" w:cs="Courier New"/>
          <w:color w:val="ED864A"/>
        </w:rPr>
        <w:t>{</w:t>
      </w:r>
      <w:r>
        <w:rPr>
          <w:rFonts w:ascii="Courier New" w:hAnsi="Courier New" w:cs="Courier New"/>
          <w:color w:val="EBEBEB"/>
        </w:rPr>
        <w:t>V3</w:t>
      </w:r>
      <w:r>
        <w:rPr>
          <w:rFonts w:ascii="Courier New" w:hAnsi="Courier New" w:cs="Courier New"/>
          <w:color w:val="ED864A"/>
        </w:rPr>
        <w:t>:</w:t>
      </w:r>
      <w:r>
        <w:rPr>
          <w:rFonts w:ascii="Courier New" w:hAnsi="Courier New" w:cs="Courier New"/>
          <w:color w:val="54B33E"/>
        </w:rPr>
        <w:t>.3f</w:t>
      </w:r>
      <w:r>
        <w:rPr>
          <w:rFonts w:ascii="Courier New" w:hAnsi="Courier New" w:cs="Courier New"/>
          <w:color w:val="ED864A"/>
        </w:rPr>
        <w:t>}</w:t>
      </w:r>
      <w:r>
        <w:rPr>
          <w:rFonts w:ascii="Courier New" w:hAnsi="Courier New" w:cs="Courier New"/>
          <w:color w:val="54B33E"/>
        </w:rPr>
        <w:t>'</w:t>
      </w:r>
      <w:r>
        <w:rPr>
          <w:rFonts w:ascii="Courier New" w:hAnsi="Courier New" w:cs="Courier New"/>
          <w:b/>
          <w:bCs/>
          <w:color w:val="ED864A"/>
        </w:rPr>
        <w:t>,</w:t>
      </w:r>
      <w:r>
        <w:rPr>
          <w:rFonts w:ascii="Courier New" w:hAnsi="Courier New" w:cs="Courier New"/>
          <w:color w:val="54B33E"/>
        </w:rPr>
        <w:t>f'</w:t>
      </w:r>
      <w:r>
        <w:rPr>
          <w:rFonts w:ascii="Courier New" w:hAnsi="Courier New" w:cs="Courier New"/>
          <w:color w:val="ED864A"/>
        </w:rPr>
        <w:t>{</w:t>
      </w:r>
      <w:r>
        <w:rPr>
          <w:rFonts w:ascii="Courier New" w:hAnsi="Courier New" w:cs="Courier New"/>
          <w:color w:val="EBEBEB"/>
        </w:rPr>
        <w:t>V4</w:t>
      </w:r>
      <w:r>
        <w:rPr>
          <w:rFonts w:ascii="Courier New" w:hAnsi="Courier New" w:cs="Courier New"/>
          <w:color w:val="ED864A"/>
        </w:rPr>
        <w:t>:</w:t>
      </w:r>
      <w:r>
        <w:rPr>
          <w:rFonts w:ascii="Courier New" w:hAnsi="Courier New" w:cs="Courier New"/>
          <w:color w:val="54B33E"/>
        </w:rPr>
        <w:t>.3f</w:t>
      </w:r>
      <w:r>
        <w:rPr>
          <w:rFonts w:ascii="Courier New" w:hAnsi="Courier New" w:cs="Courier New"/>
          <w:color w:val="ED864A"/>
        </w:rPr>
        <w:t>}</w:t>
      </w:r>
      <w:r>
        <w:rPr>
          <w:rFonts w:ascii="Courier New" w:hAnsi="Courier New" w:cs="Courier New"/>
          <w:color w:val="54B33E"/>
        </w:rPr>
        <w:t>'</w:t>
      </w:r>
      <w:r>
        <w:rPr>
          <w:rFonts w:ascii="Courier New" w:hAnsi="Courier New" w:cs="Courier New"/>
          <w:color w:val="EBEBEB"/>
        </w:rPr>
        <w:t>)})</w:t>
      </w:r>
      <w:r>
        <w:rPr>
          <w:rFonts w:ascii="Courier New" w:hAnsi="Courier New" w:cs="Courier New"/>
          <w:color w:val="EBEBEB"/>
        </w:rPr>
        <w:br/>
        <w:t xml:space="preserve">    </w:t>
      </w:r>
      <w:r>
        <w:rPr>
          <w:rFonts w:ascii="Courier New" w:hAnsi="Courier New" w:cs="Courier New"/>
          <w:color w:val="ED864A"/>
        </w:rPr>
        <w:t>else</w:t>
      </w:r>
      <w:r>
        <w:rPr>
          <w:rFonts w:ascii="Courier New" w:hAnsi="Courier New" w:cs="Courier New"/>
          <w:color w:val="EBEBEB"/>
        </w:rPr>
        <w:t>:</w:t>
      </w:r>
      <w:r>
        <w:rPr>
          <w:rFonts w:ascii="Courier New" w:hAnsi="Courier New" w:cs="Courier New"/>
          <w:color w:val="EBEBEB"/>
        </w:rPr>
        <w:br/>
        <w:t xml:space="preserve">        </w:t>
      </w:r>
      <w:r>
        <w:rPr>
          <w:rFonts w:ascii="Courier New" w:hAnsi="Courier New" w:cs="Courier New"/>
          <w:color w:val="ED864A"/>
        </w:rPr>
        <w:t xml:space="preserve">return </w:t>
      </w:r>
      <w:r>
        <w:rPr>
          <w:rFonts w:ascii="Courier New" w:hAnsi="Courier New" w:cs="Courier New"/>
          <w:color w:val="EBEBEB"/>
        </w:rPr>
        <w:t>(</w:t>
      </w:r>
      <w:r>
        <w:rPr>
          <w:rFonts w:ascii="Courier New" w:hAnsi="Courier New" w:cs="Courier New"/>
          <w:color w:val="54B33E"/>
        </w:rPr>
        <w:t>"Вырожденный случай"</w:t>
      </w:r>
      <w:r>
        <w:rPr>
          <w:rFonts w:ascii="Courier New" w:hAnsi="Courier New" w:cs="Courier New"/>
          <w:b/>
          <w:bCs/>
          <w:color w:val="ED864A"/>
        </w:rPr>
        <w:t xml:space="preserve">, </w:t>
      </w:r>
      <w:r>
        <w:rPr>
          <w:rFonts w:ascii="Courier New" w:hAnsi="Courier New" w:cs="Courier New"/>
          <w:color w:val="EBEBEB"/>
        </w:rPr>
        <w:t>{</w:t>
      </w:r>
      <w:r>
        <w:rPr>
          <w:rFonts w:ascii="Courier New" w:hAnsi="Courier New" w:cs="Courier New"/>
          <w:color w:val="54B33E"/>
        </w:rPr>
        <w:t>'V'</w:t>
      </w:r>
      <w:r>
        <w:rPr>
          <w:rFonts w:ascii="Courier New" w:hAnsi="Courier New" w:cs="Courier New"/>
          <w:color w:val="EBEBEB"/>
        </w:rPr>
        <w:t>:V</w:t>
      </w:r>
      <w:r>
        <w:rPr>
          <w:rFonts w:ascii="Courier New" w:hAnsi="Courier New" w:cs="Courier New"/>
          <w:b/>
          <w:bCs/>
          <w:color w:val="ED864A"/>
        </w:rPr>
        <w:t xml:space="preserve">, </w:t>
      </w:r>
      <w:r>
        <w:rPr>
          <w:rFonts w:ascii="Courier New" w:hAnsi="Courier New" w:cs="Courier New"/>
          <w:color w:val="54B33E"/>
        </w:rPr>
        <w:t>"объемы пирамид с вершиной P"</w:t>
      </w:r>
      <w:r>
        <w:rPr>
          <w:rFonts w:ascii="Courier New" w:hAnsi="Courier New" w:cs="Courier New"/>
          <w:color w:val="EBEBEB"/>
        </w:rPr>
        <w:t>:(</w:t>
      </w:r>
      <w:r>
        <w:rPr>
          <w:rFonts w:ascii="Courier New" w:hAnsi="Courier New" w:cs="Courier New"/>
          <w:color w:val="54B33E"/>
        </w:rPr>
        <w:t>f'</w:t>
      </w:r>
      <w:r>
        <w:rPr>
          <w:rFonts w:ascii="Courier New" w:hAnsi="Courier New" w:cs="Courier New"/>
          <w:color w:val="ED864A"/>
        </w:rPr>
        <w:t>{</w:t>
      </w:r>
      <w:r>
        <w:rPr>
          <w:rFonts w:ascii="Courier New" w:hAnsi="Courier New" w:cs="Courier New"/>
          <w:color w:val="EBEBEB"/>
        </w:rPr>
        <w:t>V1</w:t>
      </w:r>
      <w:r>
        <w:rPr>
          <w:rFonts w:ascii="Courier New" w:hAnsi="Courier New" w:cs="Courier New"/>
          <w:color w:val="ED864A"/>
        </w:rPr>
        <w:t>:</w:t>
      </w:r>
      <w:r>
        <w:rPr>
          <w:rFonts w:ascii="Courier New" w:hAnsi="Courier New" w:cs="Courier New"/>
          <w:color w:val="54B33E"/>
        </w:rPr>
        <w:t>.3f</w:t>
      </w:r>
      <w:r>
        <w:rPr>
          <w:rFonts w:ascii="Courier New" w:hAnsi="Courier New" w:cs="Courier New"/>
          <w:color w:val="ED864A"/>
        </w:rPr>
        <w:t>}</w:t>
      </w:r>
      <w:r>
        <w:rPr>
          <w:rFonts w:ascii="Courier New" w:hAnsi="Courier New" w:cs="Courier New"/>
          <w:color w:val="54B33E"/>
        </w:rPr>
        <w:t>'</w:t>
      </w:r>
      <w:r>
        <w:rPr>
          <w:rFonts w:ascii="Courier New" w:hAnsi="Courier New" w:cs="Courier New"/>
          <w:b/>
          <w:bCs/>
          <w:color w:val="ED864A"/>
        </w:rPr>
        <w:t>,</w:t>
      </w:r>
      <w:r>
        <w:rPr>
          <w:rFonts w:ascii="Courier New" w:hAnsi="Courier New" w:cs="Courier New"/>
          <w:color w:val="54B33E"/>
        </w:rPr>
        <w:t>f'</w:t>
      </w:r>
      <w:r>
        <w:rPr>
          <w:rFonts w:ascii="Courier New" w:hAnsi="Courier New" w:cs="Courier New"/>
          <w:color w:val="ED864A"/>
        </w:rPr>
        <w:t>{</w:t>
      </w:r>
      <w:r>
        <w:rPr>
          <w:rFonts w:ascii="Courier New" w:hAnsi="Courier New" w:cs="Courier New"/>
          <w:color w:val="EBEBEB"/>
        </w:rPr>
        <w:t>V2</w:t>
      </w:r>
      <w:r>
        <w:rPr>
          <w:rFonts w:ascii="Courier New" w:hAnsi="Courier New" w:cs="Courier New"/>
          <w:color w:val="ED864A"/>
        </w:rPr>
        <w:t>:</w:t>
      </w:r>
      <w:r>
        <w:rPr>
          <w:rFonts w:ascii="Courier New" w:hAnsi="Courier New" w:cs="Courier New"/>
          <w:color w:val="54B33E"/>
        </w:rPr>
        <w:t>.3f</w:t>
      </w:r>
      <w:r>
        <w:rPr>
          <w:rFonts w:ascii="Courier New" w:hAnsi="Courier New" w:cs="Courier New"/>
          <w:color w:val="ED864A"/>
        </w:rPr>
        <w:t>}</w:t>
      </w:r>
      <w:r>
        <w:rPr>
          <w:rFonts w:ascii="Courier New" w:hAnsi="Courier New" w:cs="Courier New"/>
          <w:color w:val="54B33E"/>
        </w:rPr>
        <w:t>'</w:t>
      </w:r>
      <w:r>
        <w:rPr>
          <w:rFonts w:ascii="Courier New" w:hAnsi="Courier New" w:cs="Courier New"/>
          <w:b/>
          <w:bCs/>
          <w:color w:val="ED864A"/>
        </w:rPr>
        <w:t>,</w:t>
      </w:r>
      <w:r>
        <w:rPr>
          <w:rFonts w:ascii="Courier New" w:hAnsi="Courier New" w:cs="Courier New"/>
          <w:color w:val="54B33E"/>
        </w:rPr>
        <w:t>f'</w:t>
      </w:r>
      <w:r>
        <w:rPr>
          <w:rFonts w:ascii="Courier New" w:hAnsi="Courier New" w:cs="Courier New"/>
          <w:color w:val="ED864A"/>
        </w:rPr>
        <w:t>{</w:t>
      </w:r>
      <w:r>
        <w:rPr>
          <w:rFonts w:ascii="Courier New" w:hAnsi="Courier New" w:cs="Courier New"/>
          <w:color w:val="EBEBEB"/>
        </w:rPr>
        <w:t>V3</w:t>
      </w:r>
      <w:r>
        <w:rPr>
          <w:rFonts w:ascii="Courier New" w:hAnsi="Courier New" w:cs="Courier New"/>
          <w:color w:val="ED864A"/>
        </w:rPr>
        <w:t>:</w:t>
      </w:r>
      <w:r>
        <w:rPr>
          <w:rFonts w:ascii="Courier New" w:hAnsi="Courier New" w:cs="Courier New"/>
          <w:color w:val="54B33E"/>
        </w:rPr>
        <w:t>.3f</w:t>
      </w:r>
      <w:r>
        <w:rPr>
          <w:rFonts w:ascii="Courier New" w:hAnsi="Courier New" w:cs="Courier New"/>
          <w:color w:val="ED864A"/>
        </w:rPr>
        <w:t>}</w:t>
      </w:r>
      <w:r>
        <w:rPr>
          <w:rFonts w:ascii="Courier New" w:hAnsi="Courier New" w:cs="Courier New"/>
          <w:color w:val="54B33E"/>
        </w:rPr>
        <w:t>'</w:t>
      </w:r>
      <w:r>
        <w:rPr>
          <w:rFonts w:ascii="Courier New" w:hAnsi="Courier New" w:cs="Courier New"/>
          <w:b/>
          <w:bCs/>
          <w:color w:val="ED864A"/>
        </w:rPr>
        <w:t>,</w:t>
      </w:r>
      <w:r>
        <w:rPr>
          <w:rFonts w:ascii="Courier New" w:hAnsi="Courier New" w:cs="Courier New"/>
          <w:color w:val="54B33E"/>
        </w:rPr>
        <w:t>f'</w:t>
      </w:r>
      <w:r>
        <w:rPr>
          <w:rFonts w:ascii="Courier New" w:hAnsi="Courier New" w:cs="Courier New"/>
          <w:color w:val="ED864A"/>
        </w:rPr>
        <w:t>{</w:t>
      </w:r>
      <w:r>
        <w:rPr>
          <w:rFonts w:ascii="Courier New" w:hAnsi="Courier New" w:cs="Courier New"/>
          <w:color w:val="EBEBEB"/>
        </w:rPr>
        <w:t>V4</w:t>
      </w:r>
      <w:r>
        <w:rPr>
          <w:rFonts w:ascii="Courier New" w:hAnsi="Courier New" w:cs="Courier New"/>
          <w:color w:val="ED864A"/>
        </w:rPr>
        <w:t>:</w:t>
      </w:r>
      <w:r>
        <w:rPr>
          <w:rFonts w:ascii="Courier New" w:hAnsi="Courier New" w:cs="Courier New"/>
          <w:color w:val="54B33E"/>
        </w:rPr>
        <w:t>.3f</w:t>
      </w:r>
      <w:r>
        <w:rPr>
          <w:rFonts w:ascii="Courier New" w:hAnsi="Courier New" w:cs="Courier New"/>
          <w:color w:val="ED864A"/>
        </w:rPr>
        <w:t>}</w:t>
      </w:r>
      <w:r>
        <w:rPr>
          <w:rFonts w:ascii="Courier New" w:hAnsi="Courier New" w:cs="Courier New"/>
          <w:color w:val="54B33E"/>
        </w:rPr>
        <w:t>'</w:t>
      </w:r>
      <w:r>
        <w:rPr>
          <w:rFonts w:ascii="Courier New" w:hAnsi="Courier New" w:cs="Courier New"/>
          <w:color w:val="EBEBEB"/>
        </w:rPr>
        <w:t>)})</w:t>
      </w:r>
      <w:r>
        <w:rPr>
          <w:rFonts w:ascii="Courier New" w:hAnsi="Courier New" w:cs="Courier New"/>
          <w:color w:val="EBEBEB"/>
        </w:rPr>
        <w:br/>
        <w:t>A=(</w:t>
      </w:r>
      <w:r>
        <w:rPr>
          <w:rFonts w:ascii="Courier New" w:hAnsi="Courier New" w:cs="Courier New"/>
          <w:b/>
          <w:bCs/>
          <w:color w:val="33CCFF"/>
        </w:rPr>
        <w:t>0</w:t>
      </w:r>
      <w:r>
        <w:rPr>
          <w:rFonts w:ascii="Courier New" w:hAnsi="Courier New" w:cs="Courier New"/>
          <w:b/>
          <w:bCs/>
          <w:color w:val="ED864A"/>
        </w:rPr>
        <w:t>,</w:t>
      </w:r>
      <w:r>
        <w:rPr>
          <w:rFonts w:ascii="Courier New" w:hAnsi="Courier New" w:cs="Courier New"/>
          <w:b/>
          <w:bCs/>
          <w:color w:val="33CCFF"/>
        </w:rPr>
        <w:t>0</w:t>
      </w:r>
      <w:r>
        <w:rPr>
          <w:rFonts w:ascii="Courier New" w:hAnsi="Courier New" w:cs="Courier New"/>
          <w:b/>
          <w:bCs/>
          <w:color w:val="ED864A"/>
        </w:rPr>
        <w:t>,</w:t>
      </w:r>
      <w:r>
        <w:rPr>
          <w:rFonts w:ascii="Courier New" w:hAnsi="Courier New" w:cs="Courier New"/>
          <w:b/>
          <w:bCs/>
          <w:color w:val="33CCFF"/>
        </w:rPr>
        <w:t>0</w:t>
      </w:r>
      <w:r>
        <w:rPr>
          <w:rFonts w:ascii="Courier New" w:hAnsi="Courier New" w:cs="Courier New"/>
          <w:color w:val="EBEBEB"/>
        </w:rPr>
        <w:t>); B=(</w:t>
      </w:r>
      <w:r>
        <w:rPr>
          <w:rFonts w:ascii="Courier New" w:hAnsi="Courier New" w:cs="Courier New"/>
          <w:b/>
          <w:bCs/>
          <w:color w:val="33CCFF"/>
        </w:rPr>
        <w:t>1</w:t>
      </w:r>
      <w:r>
        <w:rPr>
          <w:rFonts w:ascii="Courier New" w:hAnsi="Courier New" w:cs="Courier New"/>
          <w:b/>
          <w:bCs/>
          <w:color w:val="ED864A"/>
        </w:rPr>
        <w:t>,</w:t>
      </w:r>
      <w:r>
        <w:rPr>
          <w:rFonts w:ascii="Courier New" w:hAnsi="Courier New" w:cs="Courier New"/>
          <w:b/>
          <w:bCs/>
          <w:color w:val="33CCFF"/>
        </w:rPr>
        <w:t>0</w:t>
      </w:r>
      <w:r>
        <w:rPr>
          <w:rFonts w:ascii="Courier New" w:hAnsi="Courier New" w:cs="Courier New"/>
          <w:b/>
          <w:bCs/>
          <w:color w:val="ED864A"/>
        </w:rPr>
        <w:t>,</w:t>
      </w:r>
      <w:r>
        <w:rPr>
          <w:rFonts w:ascii="Courier New" w:hAnsi="Courier New" w:cs="Courier New"/>
          <w:b/>
          <w:bCs/>
          <w:color w:val="33CCFF"/>
        </w:rPr>
        <w:t>0</w:t>
      </w:r>
      <w:r>
        <w:rPr>
          <w:rFonts w:ascii="Courier New" w:hAnsi="Courier New" w:cs="Courier New"/>
          <w:color w:val="EBEBEB"/>
        </w:rPr>
        <w:t>); C=(</w:t>
      </w:r>
      <w:r>
        <w:rPr>
          <w:rFonts w:ascii="Courier New" w:hAnsi="Courier New" w:cs="Courier New"/>
          <w:b/>
          <w:bCs/>
          <w:color w:val="33CCFF"/>
        </w:rPr>
        <w:t>0</w:t>
      </w:r>
      <w:r>
        <w:rPr>
          <w:rFonts w:ascii="Courier New" w:hAnsi="Courier New" w:cs="Courier New"/>
          <w:b/>
          <w:bCs/>
          <w:color w:val="ED864A"/>
        </w:rPr>
        <w:t>,</w:t>
      </w:r>
      <w:r>
        <w:rPr>
          <w:rFonts w:ascii="Courier New" w:hAnsi="Courier New" w:cs="Courier New"/>
          <w:b/>
          <w:bCs/>
          <w:color w:val="33CCFF"/>
        </w:rPr>
        <w:t>1</w:t>
      </w:r>
      <w:r>
        <w:rPr>
          <w:rFonts w:ascii="Courier New" w:hAnsi="Courier New" w:cs="Courier New"/>
          <w:b/>
          <w:bCs/>
          <w:color w:val="ED864A"/>
        </w:rPr>
        <w:t>,</w:t>
      </w:r>
      <w:r>
        <w:rPr>
          <w:rFonts w:ascii="Courier New" w:hAnsi="Courier New" w:cs="Courier New"/>
          <w:b/>
          <w:bCs/>
          <w:color w:val="33CCFF"/>
        </w:rPr>
        <w:t>0</w:t>
      </w:r>
      <w:r>
        <w:rPr>
          <w:rFonts w:ascii="Courier New" w:hAnsi="Courier New" w:cs="Courier New"/>
          <w:color w:val="EBEBEB"/>
        </w:rPr>
        <w:t>); D=(</w:t>
      </w:r>
      <w:r>
        <w:rPr>
          <w:rFonts w:ascii="Courier New" w:hAnsi="Courier New" w:cs="Courier New"/>
          <w:b/>
          <w:bCs/>
          <w:color w:val="33CCFF"/>
        </w:rPr>
        <w:t>0</w:t>
      </w:r>
      <w:r>
        <w:rPr>
          <w:rFonts w:ascii="Courier New" w:hAnsi="Courier New" w:cs="Courier New"/>
          <w:b/>
          <w:bCs/>
          <w:color w:val="ED864A"/>
        </w:rPr>
        <w:t>,</w:t>
      </w:r>
      <w:r>
        <w:rPr>
          <w:rFonts w:ascii="Courier New" w:hAnsi="Courier New" w:cs="Courier New"/>
          <w:b/>
          <w:bCs/>
          <w:color w:val="33CCFF"/>
        </w:rPr>
        <w:t>0</w:t>
      </w:r>
      <w:r>
        <w:rPr>
          <w:rFonts w:ascii="Courier New" w:hAnsi="Courier New" w:cs="Courier New"/>
          <w:b/>
          <w:bCs/>
          <w:color w:val="ED864A"/>
        </w:rPr>
        <w:t>,</w:t>
      </w:r>
      <w:r>
        <w:rPr>
          <w:rFonts w:ascii="Courier New" w:hAnsi="Courier New" w:cs="Courier New"/>
          <w:b/>
          <w:bCs/>
          <w:color w:val="33CCFF"/>
        </w:rPr>
        <w:t>1</w:t>
      </w:r>
      <w:r>
        <w:rPr>
          <w:rFonts w:ascii="Courier New" w:hAnsi="Courier New" w:cs="Courier New"/>
          <w:color w:val="EBEBEB"/>
        </w:rPr>
        <w:t>)</w:t>
      </w:r>
      <w:r>
        <w:rPr>
          <w:rFonts w:ascii="Courier New" w:hAnsi="Courier New" w:cs="Courier New"/>
          <w:color w:val="EBEBEB"/>
        </w:rPr>
        <w:br/>
        <w:t>P=(</w:t>
      </w:r>
      <w:r>
        <w:rPr>
          <w:rFonts w:ascii="Courier New" w:hAnsi="Courier New" w:cs="Courier New"/>
          <w:b/>
          <w:bCs/>
          <w:color w:val="33CCFF"/>
        </w:rPr>
        <w:t>0.5</w:t>
      </w:r>
      <w:r>
        <w:rPr>
          <w:rFonts w:ascii="Courier New" w:hAnsi="Courier New" w:cs="Courier New"/>
          <w:b/>
          <w:bCs/>
          <w:color w:val="ED864A"/>
        </w:rPr>
        <w:t>,</w:t>
      </w:r>
      <w:r>
        <w:rPr>
          <w:rFonts w:ascii="Courier New" w:hAnsi="Courier New" w:cs="Courier New"/>
          <w:b/>
          <w:bCs/>
          <w:color w:val="33CCFF"/>
        </w:rPr>
        <w:t>0.5</w:t>
      </w:r>
      <w:r>
        <w:rPr>
          <w:rFonts w:ascii="Courier New" w:hAnsi="Courier New" w:cs="Courier New"/>
          <w:b/>
          <w:bCs/>
          <w:color w:val="ED864A"/>
        </w:rPr>
        <w:t>,</w:t>
      </w:r>
      <w:r>
        <w:rPr>
          <w:rFonts w:ascii="Courier New" w:hAnsi="Courier New" w:cs="Courier New"/>
          <w:b/>
          <w:bCs/>
          <w:color w:val="33CCFF"/>
        </w:rPr>
        <w:t>0.5</w:t>
      </w:r>
      <w:r>
        <w:rPr>
          <w:rFonts w:ascii="Courier New" w:hAnsi="Courier New" w:cs="Courier New"/>
          <w:color w:val="EBEBEB"/>
        </w:rPr>
        <w:t>)</w:t>
      </w:r>
      <w:r>
        <w:rPr>
          <w:rFonts w:ascii="Courier New" w:hAnsi="Courier New" w:cs="Courier New"/>
          <w:color w:val="EBEBEB"/>
        </w:rPr>
        <w:br/>
      </w:r>
      <w:r>
        <w:rPr>
          <w:rFonts w:ascii="Courier New" w:hAnsi="Courier New" w:cs="Courier New"/>
          <w:color w:val="8888C6"/>
        </w:rPr>
        <w:t>print</w:t>
      </w:r>
      <w:r>
        <w:rPr>
          <w:rFonts w:ascii="Courier New" w:hAnsi="Courier New" w:cs="Courier New"/>
          <w:color w:val="EBEBEB"/>
        </w:rPr>
        <w:t>(where_is_p(A</w:t>
      </w:r>
      <w:r>
        <w:rPr>
          <w:rFonts w:ascii="Courier New" w:hAnsi="Courier New" w:cs="Courier New"/>
          <w:b/>
          <w:bCs/>
          <w:color w:val="ED864A"/>
        </w:rPr>
        <w:t>,</w:t>
      </w:r>
      <w:r>
        <w:rPr>
          <w:rFonts w:ascii="Courier New" w:hAnsi="Courier New" w:cs="Courier New"/>
          <w:color w:val="EBEBEB"/>
        </w:rPr>
        <w:t>B</w:t>
      </w:r>
      <w:r>
        <w:rPr>
          <w:rFonts w:ascii="Courier New" w:hAnsi="Courier New" w:cs="Courier New"/>
          <w:b/>
          <w:bCs/>
          <w:color w:val="ED864A"/>
        </w:rPr>
        <w:t>,</w:t>
      </w:r>
      <w:r>
        <w:rPr>
          <w:rFonts w:ascii="Courier New" w:hAnsi="Courier New" w:cs="Courier New"/>
          <w:color w:val="EBEBEB"/>
        </w:rPr>
        <w:t>C</w:t>
      </w:r>
      <w:r>
        <w:rPr>
          <w:rFonts w:ascii="Courier New" w:hAnsi="Courier New" w:cs="Courier New"/>
          <w:b/>
          <w:bCs/>
          <w:color w:val="ED864A"/>
        </w:rPr>
        <w:t>,</w:t>
      </w:r>
      <w:r>
        <w:rPr>
          <w:rFonts w:ascii="Courier New" w:hAnsi="Courier New" w:cs="Courier New"/>
          <w:color w:val="EBEBEB"/>
        </w:rPr>
        <w:t>D</w:t>
      </w:r>
      <w:r>
        <w:rPr>
          <w:rFonts w:ascii="Courier New" w:hAnsi="Courier New" w:cs="Courier New"/>
          <w:b/>
          <w:bCs/>
          <w:color w:val="ED864A"/>
        </w:rPr>
        <w:t>,</w:t>
      </w:r>
      <w:r>
        <w:rPr>
          <w:rFonts w:ascii="Courier New" w:hAnsi="Courier New" w:cs="Courier New"/>
          <w:color w:val="EBEBEB"/>
        </w:rPr>
        <w:t>P))</w:t>
      </w:r>
    </w:p>
    <w:p w14:paraId="0311256C" w14:textId="77777777" w:rsidR="00414AB1" w:rsidRPr="00414AB1" w:rsidRDefault="00414AB1" w:rsidP="00414AB1">
      <w:pPr>
        <w:spacing w:after="120"/>
        <w:rPr>
          <w:iCs/>
        </w:rPr>
      </w:pPr>
    </w:p>
    <w:p w14:paraId="43D548C5" w14:textId="77777777" w:rsidR="00414AB1" w:rsidRDefault="00414AB1" w:rsidP="00414AB1">
      <w:pPr>
        <w:spacing w:after="120"/>
        <w:rPr>
          <w:iCs/>
        </w:rPr>
      </w:pPr>
      <w:r>
        <w:rPr>
          <w:iCs/>
        </w:rPr>
        <w:t xml:space="preserve">Вывод программы: </w:t>
      </w:r>
    </w:p>
    <w:p w14:paraId="685591AC" w14:textId="77777777" w:rsidR="00414AB1" w:rsidRPr="00120F30" w:rsidRDefault="00414AB1" w:rsidP="00414AB1">
      <w:pPr>
        <w:spacing w:after="120"/>
        <w:rPr>
          <w:iCs/>
        </w:rPr>
      </w:pPr>
      <w:r>
        <w:rPr>
          <w:noProof/>
          <w14:ligatures w14:val="standardContextual"/>
        </w:rPr>
        <w:drawing>
          <wp:inline distT="0" distB="0" distL="0" distR="0" wp14:anchorId="6EC00686" wp14:editId="57C73398">
            <wp:extent cx="6570345" cy="220980"/>
            <wp:effectExtent l="0" t="0" r="1905" b="7620"/>
            <wp:docPr id="1467268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689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75132" cy="221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257BD" w14:textId="77777777" w:rsidR="00414AB1" w:rsidRDefault="00414AB1" w:rsidP="00414AB1">
      <w:pPr>
        <w:spacing w:after="120"/>
        <w:rPr>
          <w:b/>
        </w:rPr>
      </w:pPr>
    </w:p>
    <w:p w14:paraId="7BACC8D8" w14:textId="77777777" w:rsidR="00414AB1" w:rsidRDefault="00414AB1" w:rsidP="00414AB1"/>
    <w:p w14:paraId="2EA208D8" w14:textId="77777777" w:rsidR="00414AB1" w:rsidRDefault="00414AB1" w:rsidP="00414AB1">
      <w:r w:rsidRPr="006243B5">
        <w:t>• Выводы</w:t>
      </w:r>
    </w:p>
    <w:p w14:paraId="193A2269" w14:textId="77777777" w:rsidR="00414AB1" w:rsidRPr="00120F30" w:rsidRDefault="00414AB1" w:rsidP="00414AB1">
      <w:pPr>
        <w:rPr>
          <w:bCs/>
        </w:rPr>
      </w:pPr>
      <w:r w:rsidRPr="00120F30">
        <w:rPr>
          <w:bCs/>
        </w:rPr>
        <w:t>Метод объёмов с использованием смешанного произведения векторов позволяет определить положение точки относительно тетраэдра для всех случаев</w:t>
      </w:r>
    </w:p>
    <w:p w14:paraId="6646C4BF" w14:textId="77777777" w:rsidR="00414AB1" w:rsidRPr="00120F30" w:rsidRDefault="00414AB1" w:rsidP="00414AB1">
      <w:pPr>
        <w:rPr>
          <w:bCs/>
        </w:rPr>
      </w:pPr>
      <w:r w:rsidRPr="00120F30">
        <w:rPr>
          <w:bCs/>
        </w:rPr>
        <w:t>Метод хорошо реализуется как вручную, так и с использованием программ</w:t>
      </w:r>
      <w:r>
        <w:rPr>
          <w:bCs/>
        </w:rPr>
        <w:t>, потому что это достаточно просто</w:t>
      </w:r>
    </w:p>
    <w:p w14:paraId="43F6D2D7" w14:textId="77777777" w:rsidR="00414AB1" w:rsidRPr="006243B5" w:rsidRDefault="00414AB1" w:rsidP="00414AB1">
      <w:pPr>
        <w:spacing w:after="120"/>
        <w:rPr>
          <w:b/>
        </w:rPr>
      </w:pPr>
    </w:p>
    <w:p w14:paraId="6F035AD1" w14:textId="77777777" w:rsidR="00414AB1" w:rsidRPr="006243B5" w:rsidRDefault="00414AB1" w:rsidP="00414AB1"/>
    <w:p w14:paraId="6244CD05" w14:textId="41A6C60E" w:rsidR="00A430E3" w:rsidRPr="00A430E3" w:rsidRDefault="00A430E3" w:rsidP="00423CCF">
      <w:pPr>
        <w:spacing w:after="120"/>
        <w:rPr>
          <w:rFonts w:asciiTheme="majorHAnsi" w:hAnsiTheme="majorHAnsi" w:cstheme="majorHAnsi"/>
          <w:bCs/>
        </w:rPr>
      </w:pPr>
    </w:p>
    <w:p w14:paraId="69D8BBDE" w14:textId="77777777" w:rsidR="00414AB1" w:rsidRPr="003D013C" w:rsidRDefault="00414AB1" w:rsidP="00414AB1">
      <w:pPr>
        <w:pStyle w:val="21"/>
        <w:spacing w:before="0" w:after="120"/>
        <w:rPr>
          <w:rFonts w:cstheme="majorHAnsi"/>
        </w:rPr>
      </w:pPr>
      <w:r w:rsidRPr="003D013C">
        <w:rPr>
          <w:rFonts w:cstheme="majorHAnsi"/>
        </w:rPr>
        <w:t>Метод 2: Метод знаков смешанных произведений</w:t>
      </w:r>
    </w:p>
    <w:p w14:paraId="3AAC234B" w14:textId="77777777" w:rsidR="00414AB1" w:rsidRPr="003D013C" w:rsidRDefault="00414AB1" w:rsidP="00414AB1">
      <w:pPr>
        <w:spacing w:after="120"/>
        <w:rPr>
          <w:rFonts w:asciiTheme="majorHAnsi" w:hAnsiTheme="majorHAnsi" w:cstheme="majorHAnsi"/>
        </w:rPr>
      </w:pPr>
      <w:r w:rsidRPr="003D013C">
        <w:rPr>
          <w:rFonts w:asciiTheme="majorHAnsi" w:hAnsiTheme="majorHAnsi" w:cstheme="majorHAnsi"/>
        </w:rPr>
        <w:t xml:space="preserve">• </w:t>
      </w:r>
      <w:r w:rsidRPr="003D013C">
        <w:rPr>
          <w:rFonts w:asciiTheme="majorHAnsi" w:hAnsiTheme="majorHAnsi" w:cstheme="majorHAnsi"/>
          <w:b/>
        </w:rPr>
        <w:t xml:space="preserve">Основная идея. </w:t>
      </w:r>
      <w:r w:rsidRPr="003D013C">
        <w:rPr>
          <w:rFonts w:asciiTheme="majorHAnsi" w:hAnsiTheme="majorHAnsi" w:cstheme="majorHAnsi"/>
        </w:rPr>
        <w:t xml:space="preserve">Для каждой грани сравниваем знаки смешанных произведений для точки </w:t>
      </w:r>
      <w:r w:rsidRPr="003D013C">
        <w:rPr>
          <w:rFonts w:asciiTheme="majorHAnsi" w:hAnsiTheme="majorHAnsi" w:cstheme="majorHAnsi"/>
          <w:i/>
        </w:rPr>
        <w:t>P</w:t>
      </w:r>
      <w:r w:rsidRPr="003D013C">
        <w:rPr>
          <w:rFonts w:asciiTheme="majorHAnsi" w:hAnsiTheme="majorHAnsi" w:cstheme="majorHAnsi"/>
        </w:rPr>
        <w:t xml:space="preserve"> и противоположной вершины (например, для грани </w:t>
      </w:r>
      <w:r w:rsidRPr="003D013C">
        <w:rPr>
          <w:rFonts w:asciiTheme="majorHAnsi" w:hAnsiTheme="majorHAnsi" w:cstheme="majorHAnsi"/>
          <w:i/>
        </w:rPr>
        <w:t>ABC</w:t>
      </w:r>
      <w:r w:rsidRPr="003D013C">
        <w:rPr>
          <w:rFonts w:asciiTheme="majorHAnsi" w:hAnsiTheme="majorHAnsi" w:cstheme="majorHAnsi"/>
        </w:rPr>
        <w:t xml:space="preserve"> сравниваем знаки смешанных произведений  </w:t>
      </w:r>
      <w:r w:rsidRPr="003D013C">
        <w:rPr>
          <w:rFonts w:asciiTheme="majorHAnsi" w:hAnsiTheme="majorHAnsi" w:cstheme="majorHAnsi"/>
          <w:i/>
        </w:rPr>
        <w:t>AB</w:t>
      </w:r>
      <w:r w:rsidRPr="003D013C">
        <w:rPr>
          <w:rFonts w:asciiTheme="majorHAnsi" w:hAnsiTheme="majorHAnsi" w:cstheme="majorHAnsi"/>
        </w:rPr>
        <w:t>·</w:t>
      </w:r>
      <w:r w:rsidRPr="003D013C">
        <w:rPr>
          <w:rFonts w:asciiTheme="majorHAnsi" w:hAnsiTheme="majorHAnsi" w:cstheme="majorHAnsi"/>
          <w:i/>
        </w:rPr>
        <w:t>AC</w:t>
      </w:r>
      <w:r w:rsidRPr="003D013C">
        <w:rPr>
          <w:rFonts w:asciiTheme="majorHAnsi" w:hAnsiTheme="majorHAnsi" w:cstheme="majorHAnsi"/>
        </w:rPr>
        <w:t>·</w:t>
      </w:r>
      <w:r w:rsidRPr="003D013C">
        <w:rPr>
          <w:rFonts w:asciiTheme="majorHAnsi" w:hAnsiTheme="majorHAnsi" w:cstheme="majorHAnsi"/>
          <w:i/>
        </w:rPr>
        <w:t xml:space="preserve">AP </w:t>
      </w:r>
      <w:r w:rsidRPr="003D013C">
        <w:rPr>
          <w:rFonts w:asciiTheme="majorHAnsi" w:hAnsiTheme="majorHAnsi" w:cstheme="majorHAnsi"/>
        </w:rPr>
        <w:t xml:space="preserve">и </w:t>
      </w:r>
      <w:r w:rsidRPr="003D013C">
        <w:rPr>
          <w:rFonts w:asciiTheme="majorHAnsi" w:hAnsiTheme="majorHAnsi" w:cstheme="majorHAnsi"/>
          <w:i/>
        </w:rPr>
        <w:t>AB</w:t>
      </w:r>
      <w:r w:rsidRPr="003D013C">
        <w:rPr>
          <w:rFonts w:asciiTheme="majorHAnsi" w:hAnsiTheme="majorHAnsi" w:cstheme="majorHAnsi"/>
        </w:rPr>
        <w:t>·</w:t>
      </w:r>
      <w:r w:rsidRPr="003D013C">
        <w:rPr>
          <w:rFonts w:asciiTheme="majorHAnsi" w:hAnsiTheme="majorHAnsi" w:cstheme="majorHAnsi"/>
          <w:i/>
        </w:rPr>
        <w:t>AC</w:t>
      </w:r>
      <w:r w:rsidRPr="003D013C">
        <w:rPr>
          <w:rFonts w:asciiTheme="majorHAnsi" w:hAnsiTheme="majorHAnsi" w:cstheme="majorHAnsi"/>
        </w:rPr>
        <w:t>·</w:t>
      </w:r>
      <w:r w:rsidRPr="003D013C">
        <w:rPr>
          <w:rFonts w:asciiTheme="majorHAnsi" w:hAnsiTheme="majorHAnsi" w:cstheme="majorHAnsi"/>
          <w:i/>
        </w:rPr>
        <w:t>AD</w:t>
      </w:r>
      <w:r w:rsidRPr="003D013C">
        <w:rPr>
          <w:rFonts w:asciiTheme="majorHAnsi" w:hAnsiTheme="majorHAnsi" w:cstheme="majorHAnsi"/>
        </w:rPr>
        <w:t xml:space="preserve">). </w:t>
      </w:r>
    </w:p>
    <w:p w14:paraId="78D2C072" w14:textId="77777777" w:rsidR="00414AB1" w:rsidRDefault="00414AB1" w:rsidP="00414AB1">
      <w:pPr>
        <w:spacing w:after="120"/>
        <w:rPr>
          <w:rFonts w:asciiTheme="majorHAnsi" w:hAnsiTheme="majorHAnsi" w:cstheme="majorHAnsi"/>
          <w:b/>
        </w:rPr>
      </w:pPr>
      <w:r w:rsidRPr="00C210BC">
        <w:rPr>
          <w:rFonts w:asciiTheme="majorHAnsi" w:hAnsiTheme="majorHAnsi" w:cstheme="majorHAnsi"/>
          <w:b/>
        </w:rPr>
        <w:t>• Описание математической реализации.</w:t>
      </w:r>
    </w:p>
    <w:p w14:paraId="482DCB33" w14:textId="77777777" w:rsidR="00414AB1" w:rsidRPr="00EF3D4C" w:rsidRDefault="00414AB1" w:rsidP="00414AB1">
      <w:pPr>
        <w:spacing w:after="120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 xml:space="preserve">Для каждой грани считаем смешанные произведения для точки </w:t>
      </w:r>
      <w:r w:rsidRPr="001A58BE">
        <w:rPr>
          <w:rFonts w:asciiTheme="majorHAnsi" w:hAnsiTheme="majorHAnsi" w:cstheme="majorHAnsi"/>
          <w:bCs/>
          <w:i/>
          <w:iCs/>
        </w:rPr>
        <w:t>P(</w:t>
      </w:r>
      <w:r w:rsidRPr="001A58BE">
        <w:rPr>
          <w:rFonts w:asciiTheme="majorHAnsi" w:hAnsiTheme="majorHAnsi" w:cstheme="majorHAnsi"/>
          <w:bCs/>
          <w:i/>
          <w:iCs/>
          <w:lang w:val="en-US"/>
        </w:rPr>
        <w:t>x</w:t>
      </w:r>
      <w:r w:rsidRPr="001A58BE">
        <w:rPr>
          <w:rFonts w:asciiTheme="majorHAnsi" w:hAnsiTheme="majorHAnsi" w:cstheme="majorHAnsi"/>
          <w:bCs/>
          <w:i/>
          <w:iCs/>
        </w:rPr>
        <w:t xml:space="preserve">, </w:t>
      </w:r>
      <w:r w:rsidRPr="001A58BE">
        <w:rPr>
          <w:rFonts w:asciiTheme="majorHAnsi" w:hAnsiTheme="majorHAnsi" w:cstheme="majorHAnsi"/>
          <w:bCs/>
          <w:i/>
          <w:iCs/>
          <w:lang w:val="en-US"/>
        </w:rPr>
        <w:t>y</w:t>
      </w:r>
      <w:r w:rsidRPr="001A58BE">
        <w:rPr>
          <w:rFonts w:asciiTheme="majorHAnsi" w:hAnsiTheme="majorHAnsi" w:cstheme="majorHAnsi"/>
          <w:bCs/>
          <w:i/>
          <w:iCs/>
        </w:rPr>
        <w:t xml:space="preserve">, </w:t>
      </w:r>
      <w:r w:rsidRPr="001A58BE">
        <w:rPr>
          <w:rFonts w:asciiTheme="majorHAnsi" w:hAnsiTheme="majorHAnsi" w:cstheme="majorHAnsi"/>
          <w:bCs/>
          <w:i/>
          <w:iCs/>
          <w:lang w:val="en-US"/>
        </w:rPr>
        <w:t>z</w:t>
      </w:r>
      <w:r w:rsidRPr="001A58BE">
        <w:rPr>
          <w:rFonts w:asciiTheme="majorHAnsi" w:hAnsiTheme="majorHAnsi" w:cstheme="majorHAnsi"/>
          <w:bCs/>
          <w:i/>
          <w:iCs/>
        </w:rPr>
        <w:t>)</w:t>
      </w:r>
      <w:r w:rsidRPr="00FE0E33">
        <w:rPr>
          <w:rFonts w:asciiTheme="majorHAnsi" w:hAnsiTheme="majorHAnsi" w:cstheme="majorHAnsi"/>
          <w:bCs/>
        </w:rPr>
        <w:t xml:space="preserve"> </w:t>
      </w:r>
      <w:r>
        <w:rPr>
          <w:rFonts w:asciiTheme="majorHAnsi" w:hAnsiTheme="majorHAnsi" w:cstheme="majorHAnsi"/>
          <w:bCs/>
        </w:rPr>
        <w:t>и противоположной вершины и сравниваем их знаки</w:t>
      </w:r>
      <w:r w:rsidRPr="00EF3D4C">
        <w:rPr>
          <w:rFonts w:asciiTheme="majorHAnsi" w:hAnsiTheme="majorHAnsi" w:cstheme="majorHAnsi"/>
          <w:bCs/>
        </w:rPr>
        <w:t>.</w:t>
      </w:r>
    </w:p>
    <w:p w14:paraId="1FD9520D" w14:textId="77777777" w:rsidR="00414AB1" w:rsidRPr="002B4C8A" w:rsidRDefault="00414AB1" w:rsidP="001C361A">
      <w:pPr>
        <w:pStyle w:val="ae"/>
        <w:numPr>
          <w:ilvl w:val="0"/>
          <w:numId w:val="8"/>
        </w:numPr>
        <w:spacing w:after="120"/>
        <w:rPr>
          <w:rFonts w:asciiTheme="majorHAnsi" w:hAnsiTheme="majorHAnsi" w:cstheme="majorHAnsi"/>
          <w:bCs/>
        </w:rPr>
      </w:pPr>
      <w:r w:rsidRPr="002B4C8A">
        <w:rPr>
          <w:rFonts w:asciiTheme="majorHAnsi" w:hAnsiTheme="majorHAnsi" w:cstheme="majorHAnsi"/>
          <w:bCs/>
        </w:rPr>
        <w:t xml:space="preserve">Для грани ABC: вершина напротив — D. </w:t>
      </w:r>
      <w:r>
        <w:rPr>
          <w:rFonts w:asciiTheme="majorHAnsi" w:hAnsiTheme="majorHAnsi" w:cstheme="majorHAnsi"/>
          <w:bCs/>
        </w:rPr>
        <w:t>Сравнить</w:t>
      </w:r>
      <w:r w:rsidRPr="002B4C8A">
        <w:rPr>
          <w:rFonts w:asciiTheme="majorHAnsi" w:hAnsiTheme="majorHAnsi" w:cstheme="majorHAnsi"/>
          <w:bCs/>
        </w:rPr>
        <w:t xml:space="preserve"> знак</w:t>
      </w:r>
      <w:r>
        <w:rPr>
          <w:rFonts w:asciiTheme="majorHAnsi" w:hAnsiTheme="majorHAnsi" w:cstheme="majorHAnsi"/>
          <w:bCs/>
        </w:rPr>
        <w:t>и</w:t>
      </w:r>
      <w:r w:rsidRPr="002B4C8A">
        <w:rPr>
          <w:rFonts w:asciiTheme="majorHAnsi" w:hAnsiTheme="majorHAnsi" w:cstheme="majorHAnsi"/>
          <w:bCs/>
        </w:rPr>
        <w:t> </w:t>
      </w:r>
      <m:oMath>
        <m:d>
          <m:dPr>
            <m:ctrlPr>
              <w:rPr>
                <w:rFonts w:ascii="Cambria Math" w:hAnsi="Cambria Math" w:cstheme="majorHAnsi"/>
                <w:bCs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theme="majorHAnsi"/>
                    <w:bCs/>
                    <w:i/>
                    <w:sz w:val="22"/>
                    <w:szCs w:val="22"/>
                    <w:lang w:eastAsia="en-US"/>
                  </w:rPr>
                </m:ctrlPr>
              </m:accPr>
              <m:e>
                <m:r>
                  <w:rPr>
                    <w:rFonts w:ascii="Cambria Math" w:hAnsi="Cambria Math" w:cstheme="majorHAnsi"/>
                  </w:rPr>
                  <m:t>AB</m:t>
                </m:r>
              </m:e>
            </m:acc>
            <m:r>
              <w:rPr>
                <w:rFonts w:ascii="Cambria Math" w:hAnsi="Cambria Math" w:cstheme="majorHAnsi"/>
              </w:rPr>
              <m:t xml:space="preserve">, </m:t>
            </m:r>
            <m:acc>
              <m:accPr>
                <m:chr m:val="⃗"/>
                <m:ctrlPr>
                  <w:rPr>
                    <w:rFonts w:ascii="Cambria Math" w:eastAsiaTheme="minorEastAsia" w:hAnsi="Cambria Math" w:cstheme="majorHAnsi"/>
                    <w:bCs/>
                    <w:i/>
                    <w:sz w:val="22"/>
                    <w:szCs w:val="22"/>
                    <w:lang w:eastAsia="en-US"/>
                  </w:rPr>
                </m:ctrlPr>
              </m:accPr>
              <m:e>
                <m:r>
                  <w:rPr>
                    <w:rFonts w:ascii="Cambria Math" w:hAnsi="Cambria Math" w:cstheme="majorHAnsi"/>
                  </w:rPr>
                  <m:t>AC</m:t>
                </m:r>
              </m:e>
            </m:acc>
            <m:r>
              <w:rPr>
                <w:rFonts w:ascii="Cambria Math" w:hAnsi="Cambria Math" w:cstheme="majorHAnsi"/>
              </w:rPr>
              <m:t>,</m:t>
            </m:r>
            <m:acc>
              <m:accPr>
                <m:chr m:val="⃗"/>
                <m:ctrlPr>
                  <w:rPr>
                    <w:rFonts w:ascii="Cambria Math" w:eastAsiaTheme="minorEastAsia" w:hAnsi="Cambria Math" w:cstheme="majorHAnsi"/>
                    <w:bCs/>
                    <w:i/>
                    <w:sz w:val="22"/>
                    <w:szCs w:val="22"/>
                    <w:lang w:eastAsia="en-US"/>
                  </w:rPr>
                </m:ctrlPr>
              </m:accPr>
              <m:e>
                <m:r>
                  <w:rPr>
                    <w:rFonts w:ascii="Cambria Math" w:hAnsi="Cambria Math" w:cstheme="majorHAnsi"/>
                  </w:rPr>
                  <m:t>AP</m:t>
                </m:r>
              </m:e>
            </m:acc>
          </m:e>
        </m:d>
      </m:oMath>
      <w:r w:rsidRPr="002B4C8A">
        <w:rPr>
          <w:rFonts w:asciiTheme="majorHAnsi" w:hAnsiTheme="majorHAnsi" w:cstheme="majorHAnsi"/>
          <w:bCs/>
        </w:rPr>
        <w:t> и </w:t>
      </w:r>
      <m:oMath>
        <m:d>
          <m:dPr>
            <m:ctrlPr>
              <w:rPr>
                <w:rFonts w:ascii="Cambria Math" w:hAnsi="Cambria Math" w:cstheme="majorHAnsi"/>
                <w:bCs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theme="majorHAnsi"/>
                    <w:bCs/>
                    <w:i/>
                    <w:sz w:val="22"/>
                    <w:szCs w:val="22"/>
                    <w:lang w:eastAsia="en-US"/>
                  </w:rPr>
                </m:ctrlPr>
              </m:accPr>
              <m:e>
                <m:r>
                  <w:rPr>
                    <w:rFonts w:ascii="Cambria Math" w:hAnsi="Cambria Math" w:cstheme="majorHAnsi"/>
                  </w:rPr>
                  <m:t>AB</m:t>
                </m:r>
              </m:e>
            </m:acc>
            <m:r>
              <w:rPr>
                <w:rFonts w:ascii="Cambria Math" w:hAnsi="Cambria Math" w:cstheme="majorHAnsi"/>
              </w:rPr>
              <m:t xml:space="preserve">, </m:t>
            </m:r>
            <m:acc>
              <m:accPr>
                <m:chr m:val="⃗"/>
                <m:ctrlPr>
                  <w:rPr>
                    <w:rFonts w:ascii="Cambria Math" w:eastAsiaTheme="minorEastAsia" w:hAnsi="Cambria Math" w:cstheme="majorHAnsi"/>
                    <w:bCs/>
                    <w:i/>
                    <w:sz w:val="22"/>
                    <w:szCs w:val="22"/>
                    <w:lang w:eastAsia="en-US"/>
                  </w:rPr>
                </m:ctrlPr>
              </m:accPr>
              <m:e>
                <m:r>
                  <w:rPr>
                    <w:rFonts w:ascii="Cambria Math" w:hAnsi="Cambria Math" w:cstheme="majorHAnsi"/>
                  </w:rPr>
                  <m:t>AC</m:t>
                </m:r>
              </m:e>
            </m:acc>
            <m:r>
              <w:rPr>
                <w:rFonts w:ascii="Cambria Math" w:hAnsi="Cambria Math" w:cstheme="majorHAnsi"/>
              </w:rPr>
              <m:t>,</m:t>
            </m:r>
            <m:acc>
              <m:accPr>
                <m:chr m:val="⃗"/>
                <m:ctrlPr>
                  <w:rPr>
                    <w:rFonts w:ascii="Cambria Math" w:eastAsiaTheme="minorEastAsia" w:hAnsi="Cambria Math" w:cstheme="majorHAnsi"/>
                    <w:bCs/>
                    <w:i/>
                    <w:sz w:val="22"/>
                    <w:szCs w:val="22"/>
                    <w:lang w:eastAsia="en-US"/>
                  </w:rPr>
                </m:ctrlPr>
              </m:accPr>
              <m:e>
                <m:r>
                  <w:rPr>
                    <w:rFonts w:ascii="Cambria Math" w:hAnsi="Cambria Math" w:cstheme="majorHAnsi"/>
                  </w:rPr>
                  <m:t>AD</m:t>
                </m:r>
              </m:e>
            </m:acc>
          </m:e>
        </m:d>
      </m:oMath>
      <w:r w:rsidRPr="002B4C8A">
        <w:rPr>
          <w:rFonts w:asciiTheme="majorHAnsi" w:hAnsiTheme="majorHAnsi" w:cstheme="majorHAnsi"/>
          <w:bCs/>
        </w:rPr>
        <w:t>.</w:t>
      </w:r>
    </w:p>
    <w:p w14:paraId="6F2D6D20" w14:textId="77777777" w:rsidR="00414AB1" w:rsidRPr="001B46CA" w:rsidRDefault="00414AB1" w:rsidP="00414AB1">
      <w:pPr>
        <w:pStyle w:val="ae"/>
        <w:spacing w:after="120"/>
        <w:rPr>
          <w:rFonts w:asciiTheme="majorHAnsi" w:hAnsiTheme="majorHAnsi" w:cstheme="majorHAnsi"/>
          <w:bCs/>
          <w:i/>
        </w:rPr>
      </w:pPr>
    </w:p>
    <w:p w14:paraId="3CC04B81" w14:textId="77777777" w:rsidR="00414AB1" w:rsidRPr="002B4C8A" w:rsidRDefault="00414AB1" w:rsidP="001C361A">
      <w:pPr>
        <w:pStyle w:val="ae"/>
        <w:numPr>
          <w:ilvl w:val="0"/>
          <w:numId w:val="8"/>
        </w:numPr>
        <w:spacing w:after="120"/>
        <w:rPr>
          <w:rFonts w:asciiTheme="majorHAnsi" w:hAnsiTheme="majorHAnsi" w:cstheme="majorHAnsi"/>
          <w:bCs/>
        </w:rPr>
      </w:pPr>
      <w:r w:rsidRPr="002B4C8A">
        <w:rPr>
          <w:rFonts w:asciiTheme="majorHAnsi" w:hAnsiTheme="majorHAnsi" w:cstheme="majorHAnsi"/>
          <w:bCs/>
        </w:rPr>
        <w:t xml:space="preserve">Для грани ABD: вершина напротив — C. </w:t>
      </w:r>
      <w:r>
        <w:rPr>
          <w:rFonts w:asciiTheme="majorHAnsi" w:hAnsiTheme="majorHAnsi" w:cstheme="majorHAnsi"/>
          <w:bCs/>
        </w:rPr>
        <w:t xml:space="preserve">Сравнить знаки </w:t>
      </w:r>
      <m:oMath>
        <m:d>
          <m:dPr>
            <m:ctrlPr>
              <w:rPr>
                <w:rFonts w:ascii="Cambria Math" w:hAnsi="Cambria Math" w:cstheme="majorHAnsi"/>
                <w:bCs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theme="majorHAnsi"/>
                    <w:bCs/>
                    <w:i/>
                    <w:sz w:val="22"/>
                    <w:szCs w:val="22"/>
                    <w:lang w:eastAsia="en-US"/>
                  </w:rPr>
                </m:ctrlPr>
              </m:accPr>
              <m:e>
                <m:r>
                  <w:rPr>
                    <w:rFonts w:ascii="Cambria Math" w:hAnsi="Cambria Math" w:cstheme="majorHAnsi"/>
                  </w:rPr>
                  <m:t>AB</m:t>
                </m:r>
              </m:e>
            </m:acc>
            <m:r>
              <w:rPr>
                <w:rFonts w:ascii="Cambria Math" w:hAnsi="Cambria Math" w:cstheme="majorHAnsi"/>
              </w:rPr>
              <m:t xml:space="preserve">, </m:t>
            </m:r>
            <m:acc>
              <m:accPr>
                <m:chr m:val="⃗"/>
                <m:ctrlPr>
                  <w:rPr>
                    <w:rFonts w:ascii="Cambria Math" w:eastAsiaTheme="minorEastAsia" w:hAnsi="Cambria Math" w:cstheme="majorHAnsi"/>
                    <w:bCs/>
                    <w:i/>
                    <w:sz w:val="22"/>
                    <w:szCs w:val="22"/>
                    <w:lang w:eastAsia="en-US"/>
                  </w:rPr>
                </m:ctrlPr>
              </m:accPr>
              <m:e>
                <m:r>
                  <w:rPr>
                    <w:rFonts w:ascii="Cambria Math" w:hAnsi="Cambria Math" w:cstheme="majorHAnsi"/>
                  </w:rPr>
                  <m:t>AD</m:t>
                </m:r>
              </m:e>
            </m:acc>
            <m:r>
              <w:rPr>
                <w:rFonts w:ascii="Cambria Math" w:hAnsi="Cambria Math" w:cstheme="majorHAnsi"/>
              </w:rPr>
              <m:t>,</m:t>
            </m:r>
            <m:acc>
              <m:accPr>
                <m:chr m:val="⃗"/>
                <m:ctrlPr>
                  <w:rPr>
                    <w:rFonts w:ascii="Cambria Math" w:eastAsiaTheme="minorEastAsia" w:hAnsi="Cambria Math" w:cstheme="majorHAnsi"/>
                    <w:bCs/>
                    <w:i/>
                    <w:sz w:val="22"/>
                    <w:szCs w:val="22"/>
                    <w:lang w:eastAsia="en-US"/>
                  </w:rPr>
                </m:ctrlPr>
              </m:accPr>
              <m:e>
                <m:r>
                  <w:rPr>
                    <w:rFonts w:ascii="Cambria Math" w:hAnsi="Cambria Math" w:cstheme="majorHAnsi"/>
                  </w:rPr>
                  <m:t>AP</m:t>
                </m:r>
              </m:e>
            </m:acc>
          </m:e>
        </m:d>
      </m:oMath>
      <w:r>
        <w:rPr>
          <w:rFonts w:asciiTheme="majorHAnsi" w:hAnsiTheme="majorHAnsi" w:cstheme="majorHAnsi"/>
          <w:bCs/>
        </w:rPr>
        <w:t xml:space="preserve"> и </w:t>
      </w:r>
      <m:oMath>
        <m:r>
          <w:rPr>
            <w:rFonts w:ascii="Cambria Math" w:hAnsi="Cambria Math" w:cstheme="majorHAnsi"/>
          </w:rPr>
          <m:t>(</m:t>
        </m:r>
        <m:acc>
          <m:accPr>
            <m:chr m:val="⃗"/>
            <m:ctrlPr>
              <w:rPr>
                <w:rFonts w:ascii="Cambria Math" w:eastAsiaTheme="minorEastAsia" w:hAnsi="Cambria Math" w:cstheme="majorHAnsi"/>
                <w:bCs/>
                <w:i/>
                <w:sz w:val="22"/>
                <w:szCs w:val="22"/>
                <w:lang w:eastAsia="en-US"/>
              </w:rPr>
            </m:ctrlPr>
          </m:accPr>
          <m:e>
            <m:r>
              <w:rPr>
                <w:rFonts w:ascii="Cambria Math" w:hAnsi="Cambria Math" w:cstheme="majorHAnsi"/>
              </w:rPr>
              <m:t>AB</m:t>
            </m:r>
          </m:e>
        </m:acc>
        <m:r>
          <w:rPr>
            <w:rFonts w:ascii="Cambria Math" w:hAnsi="Cambria Math" w:cstheme="majorHAnsi"/>
          </w:rPr>
          <m:t>,</m:t>
        </m:r>
        <m:acc>
          <m:accPr>
            <m:chr m:val="⃗"/>
            <m:ctrlPr>
              <w:rPr>
                <w:rFonts w:ascii="Cambria Math" w:eastAsiaTheme="minorEastAsia" w:hAnsi="Cambria Math" w:cstheme="majorHAnsi"/>
                <w:bCs/>
                <w:i/>
                <w:sz w:val="22"/>
                <w:szCs w:val="22"/>
                <w:lang w:eastAsia="en-US"/>
              </w:rPr>
            </m:ctrlPr>
          </m:accPr>
          <m:e>
            <m:r>
              <w:rPr>
                <w:rFonts w:ascii="Cambria Math" w:hAnsi="Cambria Math" w:cstheme="majorHAnsi"/>
              </w:rPr>
              <m:t>AD</m:t>
            </m:r>
          </m:e>
        </m:acc>
        <m:r>
          <w:rPr>
            <w:rFonts w:ascii="Cambria Math" w:hAnsi="Cambria Math" w:cstheme="majorHAnsi"/>
          </w:rPr>
          <m:t xml:space="preserve">, </m:t>
        </m:r>
        <m:acc>
          <m:accPr>
            <m:chr m:val="⃗"/>
            <m:ctrlPr>
              <w:rPr>
                <w:rFonts w:ascii="Cambria Math" w:eastAsiaTheme="minorEastAsia" w:hAnsi="Cambria Math" w:cstheme="majorHAnsi"/>
                <w:bCs/>
                <w:i/>
                <w:sz w:val="22"/>
                <w:szCs w:val="22"/>
                <w:lang w:eastAsia="en-US"/>
              </w:rPr>
            </m:ctrlPr>
          </m:accPr>
          <m:e>
            <m:r>
              <w:rPr>
                <w:rFonts w:ascii="Cambria Math" w:hAnsi="Cambria Math" w:cstheme="majorHAnsi"/>
              </w:rPr>
              <m:t>AC</m:t>
            </m:r>
          </m:e>
        </m:acc>
        <m:r>
          <w:rPr>
            <w:rFonts w:ascii="Cambria Math" w:hAnsi="Cambria Math" w:cstheme="majorHAnsi"/>
          </w:rPr>
          <m:t>)</m:t>
        </m:r>
      </m:oMath>
      <w:r w:rsidRPr="002B4C8A">
        <w:rPr>
          <w:rFonts w:asciiTheme="majorHAnsi" w:hAnsiTheme="majorHAnsi" w:cstheme="majorHAnsi"/>
        </w:rPr>
        <w:t>.</w:t>
      </w:r>
    </w:p>
    <w:p w14:paraId="381D567A" w14:textId="77777777" w:rsidR="00414AB1" w:rsidRPr="002B4C8A" w:rsidRDefault="00414AB1" w:rsidP="00414AB1">
      <w:pPr>
        <w:pStyle w:val="ae"/>
        <w:spacing w:after="120"/>
        <w:rPr>
          <w:rFonts w:asciiTheme="majorHAnsi" w:hAnsiTheme="majorHAnsi" w:cstheme="majorHAnsi"/>
          <w:bCs/>
        </w:rPr>
      </w:pPr>
    </w:p>
    <w:p w14:paraId="588B4C27" w14:textId="77777777" w:rsidR="00414AB1" w:rsidRPr="002B4C8A" w:rsidRDefault="00414AB1" w:rsidP="001C361A">
      <w:pPr>
        <w:pStyle w:val="ae"/>
        <w:numPr>
          <w:ilvl w:val="0"/>
          <w:numId w:val="8"/>
        </w:numPr>
        <w:spacing w:after="120"/>
        <w:rPr>
          <w:rFonts w:asciiTheme="majorHAnsi" w:hAnsiTheme="majorHAnsi" w:cstheme="majorHAnsi"/>
          <w:bCs/>
        </w:rPr>
      </w:pPr>
      <w:r w:rsidRPr="002B4C8A">
        <w:rPr>
          <w:rFonts w:asciiTheme="majorHAnsi" w:hAnsiTheme="majorHAnsi" w:cstheme="majorHAnsi"/>
          <w:bCs/>
        </w:rPr>
        <w:t xml:space="preserve">Для грани ACD: вершина напротив — B. </w:t>
      </w:r>
      <w:r>
        <w:rPr>
          <w:rFonts w:asciiTheme="majorHAnsi" w:hAnsiTheme="majorHAnsi" w:cstheme="majorHAnsi"/>
          <w:bCs/>
        </w:rPr>
        <w:t xml:space="preserve">Сравнить знаки </w:t>
      </w:r>
      <m:oMath>
        <m:d>
          <m:dPr>
            <m:ctrlPr>
              <w:rPr>
                <w:rFonts w:ascii="Cambria Math" w:hAnsi="Cambria Math" w:cstheme="majorHAnsi"/>
                <w:bCs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theme="majorHAnsi"/>
                    <w:bCs/>
                    <w:i/>
                    <w:sz w:val="22"/>
                    <w:szCs w:val="22"/>
                    <w:lang w:eastAsia="en-US"/>
                  </w:rPr>
                </m:ctrlPr>
              </m:accPr>
              <m:e>
                <m:r>
                  <w:rPr>
                    <w:rFonts w:ascii="Cambria Math" w:hAnsi="Cambria Math" w:cstheme="majorHAnsi"/>
                  </w:rPr>
                  <m:t>AC</m:t>
                </m:r>
              </m:e>
            </m:acc>
            <m:r>
              <w:rPr>
                <w:rFonts w:ascii="Cambria Math" w:hAnsi="Cambria Math" w:cstheme="majorHAnsi"/>
              </w:rPr>
              <m:t>,</m:t>
            </m:r>
            <m:acc>
              <m:accPr>
                <m:chr m:val="⃗"/>
                <m:ctrlPr>
                  <w:rPr>
                    <w:rFonts w:ascii="Cambria Math" w:eastAsiaTheme="minorEastAsia" w:hAnsi="Cambria Math" w:cstheme="majorHAnsi"/>
                    <w:bCs/>
                    <w:i/>
                    <w:sz w:val="22"/>
                    <w:szCs w:val="22"/>
                    <w:lang w:eastAsia="en-US"/>
                  </w:rPr>
                </m:ctrlPr>
              </m:accPr>
              <m:e>
                <m:r>
                  <w:rPr>
                    <w:rFonts w:ascii="Cambria Math" w:hAnsi="Cambria Math" w:cstheme="majorHAnsi"/>
                  </w:rPr>
                  <m:t>AD</m:t>
                </m:r>
              </m:e>
            </m:acc>
            <m:r>
              <w:rPr>
                <w:rFonts w:ascii="Cambria Math" w:hAnsi="Cambria Math" w:cstheme="majorHAnsi"/>
              </w:rPr>
              <m:t>,</m:t>
            </m:r>
            <m:acc>
              <m:accPr>
                <m:chr m:val="⃗"/>
                <m:ctrlPr>
                  <w:rPr>
                    <w:rFonts w:ascii="Cambria Math" w:eastAsiaTheme="minorEastAsia" w:hAnsi="Cambria Math" w:cstheme="majorHAnsi"/>
                    <w:bCs/>
                    <w:i/>
                    <w:sz w:val="22"/>
                    <w:szCs w:val="22"/>
                    <w:lang w:eastAsia="en-US"/>
                  </w:rPr>
                </m:ctrlPr>
              </m:accPr>
              <m:e>
                <m:r>
                  <w:rPr>
                    <w:rFonts w:ascii="Cambria Math" w:hAnsi="Cambria Math" w:cstheme="majorHAnsi"/>
                  </w:rPr>
                  <m:t>AP</m:t>
                </m:r>
              </m:e>
            </m:acc>
          </m:e>
        </m:d>
      </m:oMath>
      <w:r>
        <w:rPr>
          <w:rFonts w:asciiTheme="majorHAnsi" w:hAnsiTheme="majorHAnsi" w:cstheme="majorHAnsi"/>
          <w:bCs/>
        </w:rPr>
        <w:t xml:space="preserve"> и </w:t>
      </w:r>
      <m:oMath>
        <m:d>
          <m:dPr>
            <m:ctrlPr>
              <w:rPr>
                <w:rFonts w:ascii="Cambria Math" w:hAnsi="Cambria Math" w:cstheme="majorHAnsi"/>
                <w:bCs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theme="majorHAnsi"/>
                    <w:bCs/>
                    <w:i/>
                    <w:sz w:val="22"/>
                    <w:szCs w:val="22"/>
                    <w:lang w:eastAsia="en-US"/>
                  </w:rPr>
                </m:ctrlPr>
              </m:accPr>
              <m:e>
                <m:r>
                  <w:rPr>
                    <w:rFonts w:ascii="Cambria Math" w:hAnsi="Cambria Math" w:cstheme="majorHAnsi"/>
                  </w:rPr>
                  <m:t>AC</m:t>
                </m:r>
              </m:e>
            </m:acc>
            <m:r>
              <w:rPr>
                <w:rFonts w:ascii="Cambria Math" w:hAnsi="Cambria Math" w:cstheme="majorHAnsi"/>
              </w:rPr>
              <m:t>,</m:t>
            </m:r>
            <m:acc>
              <m:accPr>
                <m:chr m:val="⃗"/>
                <m:ctrlPr>
                  <w:rPr>
                    <w:rFonts w:ascii="Cambria Math" w:eastAsiaTheme="minorEastAsia" w:hAnsi="Cambria Math" w:cstheme="majorHAnsi"/>
                    <w:bCs/>
                    <w:i/>
                    <w:sz w:val="22"/>
                    <w:szCs w:val="22"/>
                    <w:lang w:eastAsia="en-US"/>
                  </w:rPr>
                </m:ctrlPr>
              </m:accPr>
              <m:e>
                <m:r>
                  <w:rPr>
                    <w:rFonts w:ascii="Cambria Math" w:hAnsi="Cambria Math" w:cstheme="majorHAnsi"/>
                  </w:rPr>
                  <m:t>AD</m:t>
                </m:r>
              </m:e>
            </m:acc>
            <m:r>
              <w:rPr>
                <w:rFonts w:ascii="Cambria Math" w:hAnsi="Cambria Math" w:cstheme="majorHAnsi"/>
              </w:rPr>
              <m:t>,</m:t>
            </m:r>
            <m:acc>
              <m:accPr>
                <m:chr m:val="⃗"/>
                <m:ctrlPr>
                  <w:rPr>
                    <w:rFonts w:ascii="Cambria Math" w:eastAsiaTheme="minorEastAsia" w:hAnsi="Cambria Math" w:cstheme="majorHAnsi"/>
                    <w:bCs/>
                    <w:i/>
                    <w:sz w:val="22"/>
                    <w:szCs w:val="22"/>
                    <w:lang w:eastAsia="en-US"/>
                  </w:rPr>
                </m:ctrlPr>
              </m:accPr>
              <m:e>
                <m:r>
                  <w:rPr>
                    <w:rFonts w:ascii="Cambria Math" w:hAnsi="Cambria Math" w:cstheme="majorHAnsi"/>
                  </w:rPr>
                  <m:t>AB</m:t>
                </m:r>
              </m:e>
            </m:acc>
            <m:r>
              <w:rPr>
                <w:rFonts w:ascii="Cambria Math" w:hAnsi="Cambria Math" w:cstheme="majorHAnsi"/>
              </w:rPr>
              <m:t xml:space="preserve"> </m:t>
            </m:r>
          </m:e>
        </m:d>
      </m:oMath>
      <w:r w:rsidRPr="002B4C8A">
        <w:rPr>
          <w:rFonts w:asciiTheme="majorHAnsi" w:hAnsiTheme="majorHAnsi" w:cstheme="majorHAnsi"/>
          <w:bCs/>
        </w:rPr>
        <w:t>.</w:t>
      </w:r>
    </w:p>
    <w:p w14:paraId="72F55918" w14:textId="77777777" w:rsidR="00414AB1" w:rsidRPr="002D1C79" w:rsidRDefault="00414AB1" w:rsidP="00414AB1">
      <w:pPr>
        <w:pStyle w:val="ae"/>
        <w:spacing w:after="120"/>
        <w:rPr>
          <w:rFonts w:asciiTheme="majorHAnsi" w:eastAsiaTheme="minorEastAsia" w:hAnsiTheme="majorHAnsi" w:cstheme="majorHAnsi"/>
          <w:bCs/>
        </w:rPr>
      </w:pPr>
    </w:p>
    <w:p w14:paraId="4967E142" w14:textId="77777777" w:rsidR="00414AB1" w:rsidRPr="002B4C8A" w:rsidRDefault="00414AB1" w:rsidP="001C361A">
      <w:pPr>
        <w:pStyle w:val="ae"/>
        <w:numPr>
          <w:ilvl w:val="0"/>
          <w:numId w:val="8"/>
        </w:numPr>
        <w:spacing w:after="120"/>
        <w:rPr>
          <w:rFonts w:asciiTheme="majorHAnsi" w:hAnsiTheme="majorHAnsi" w:cstheme="majorHAnsi"/>
          <w:bCs/>
        </w:rPr>
      </w:pPr>
      <w:r w:rsidRPr="002B4C8A">
        <w:rPr>
          <w:rFonts w:asciiTheme="majorHAnsi" w:hAnsiTheme="majorHAnsi" w:cstheme="majorHAnsi"/>
          <w:bCs/>
        </w:rPr>
        <w:t xml:space="preserve">Для грани BCD: вершина напротив — A. </w:t>
      </w:r>
      <w:r>
        <w:rPr>
          <w:rFonts w:asciiTheme="majorHAnsi" w:hAnsiTheme="majorHAnsi" w:cstheme="majorHAnsi"/>
          <w:bCs/>
        </w:rPr>
        <w:t xml:space="preserve">Сравнить знаки </w:t>
      </w:r>
      <m:oMath>
        <m:d>
          <m:dPr>
            <m:ctrlPr>
              <w:rPr>
                <w:rFonts w:ascii="Cambria Math" w:hAnsi="Cambria Math" w:cstheme="majorHAnsi"/>
                <w:bCs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theme="majorHAnsi"/>
                    <w:bCs/>
                    <w:i/>
                    <w:sz w:val="22"/>
                    <w:szCs w:val="22"/>
                    <w:lang w:eastAsia="en-US"/>
                  </w:rPr>
                </m:ctrlPr>
              </m:accPr>
              <m:e>
                <m:r>
                  <w:rPr>
                    <w:rFonts w:ascii="Cambria Math" w:hAnsi="Cambria Math" w:cstheme="majorHAnsi"/>
                  </w:rPr>
                  <m:t>B</m:t>
                </m:r>
                <m:r>
                  <w:rPr>
                    <w:rFonts w:ascii="Cambria Math" w:hAnsi="Cambria Math" w:cstheme="majorHAnsi"/>
                    <w:lang w:val="en-US"/>
                  </w:rPr>
                  <m:t>C</m:t>
                </m:r>
              </m:e>
            </m:acc>
            <m:r>
              <w:rPr>
                <w:rFonts w:ascii="Cambria Math" w:hAnsi="Cambria Math" w:cstheme="majorHAnsi"/>
              </w:rPr>
              <m:t>,</m:t>
            </m:r>
            <m:acc>
              <m:accPr>
                <m:chr m:val="⃗"/>
                <m:ctrlPr>
                  <w:rPr>
                    <w:rFonts w:ascii="Cambria Math" w:eastAsiaTheme="minorEastAsia" w:hAnsi="Cambria Math" w:cstheme="majorHAnsi"/>
                    <w:bCs/>
                    <w:i/>
                    <w:sz w:val="22"/>
                    <w:szCs w:val="22"/>
                    <w:lang w:eastAsia="en-US"/>
                  </w:rPr>
                </m:ctrlPr>
              </m:accPr>
              <m:e>
                <m:r>
                  <w:rPr>
                    <w:rFonts w:ascii="Cambria Math" w:hAnsi="Cambria Math" w:cstheme="majorHAnsi"/>
                  </w:rPr>
                  <m:t>BD</m:t>
                </m:r>
              </m:e>
            </m:acc>
            <m:r>
              <w:rPr>
                <w:rFonts w:ascii="Cambria Math" w:hAnsi="Cambria Math" w:cstheme="majorHAnsi"/>
              </w:rPr>
              <m:t xml:space="preserve">, </m:t>
            </m:r>
            <m:acc>
              <m:accPr>
                <m:chr m:val="⃗"/>
                <m:ctrlPr>
                  <w:rPr>
                    <w:rFonts w:ascii="Cambria Math" w:eastAsiaTheme="minorEastAsia" w:hAnsi="Cambria Math" w:cstheme="majorHAnsi"/>
                    <w:bCs/>
                    <w:i/>
                    <w:sz w:val="22"/>
                    <w:szCs w:val="22"/>
                    <w:lang w:eastAsia="en-US"/>
                  </w:rPr>
                </m:ctrlPr>
              </m:accPr>
              <m:e>
                <m:r>
                  <w:rPr>
                    <w:rFonts w:ascii="Cambria Math" w:hAnsi="Cambria Math" w:cstheme="majorHAnsi"/>
                  </w:rPr>
                  <m:t>BP</m:t>
                </m:r>
              </m:e>
            </m:acc>
          </m:e>
        </m:d>
      </m:oMath>
      <w:r>
        <w:rPr>
          <w:rFonts w:asciiTheme="majorHAnsi" w:hAnsiTheme="majorHAnsi" w:cstheme="majorHAnsi"/>
          <w:bCs/>
        </w:rPr>
        <w:t xml:space="preserve"> и </w:t>
      </w:r>
      <m:oMath>
        <m:r>
          <w:rPr>
            <w:rFonts w:ascii="Cambria Math" w:hAnsi="Cambria Math" w:cstheme="majorHAnsi"/>
          </w:rPr>
          <m:t>(</m:t>
        </m:r>
        <m:acc>
          <m:accPr>
            <m:chr m:val="⃗"/>
            <m:ctrlPr>
              <w:rPr>
                <w:rFonts w:ascii="Cambria Math" w:eastAsiaTheme="minorEastAsia" w:hAnsi="Cambria Math" w:cstheme="majorHAnsi"/>
                <w:bCs/>
                <w:i/>
                <w:sz w:val="22"/>
                <w:szCs w:val="22"/>
                <w:lang w:eastAsia="en-US"/>
              </w:rPr>
            </m:ctrlPr>
          </m:accPr>
          <m:e>
            <m:r>
              <w:rPr>
                <w:rFonts w:ascii="Cambria Math" w:hAnsi="Cambria Math" w:cstheme="majorHAnsi"/>
              </w:rPr>
              <m:t>B</m:t>
            </m:r>
            <m:r>
              <w:rPr>
                <w:rFonts w:ascii="Cambria Math" w:hAnsi="Cambria Math" w:cstheme="majorHAnsi"/>
                <w:lang w:val="en-US"/>
              </w:rPr>
              <m:t>C</m:t>
            </m:r>
          </m:e>
        </m:acc>
        <m:r>
          <w:rPr>
            <w:rFonts w:ascii="Cambria Math" w:hAnsi="Cambria Math" w:cstheme="majorHAnsi"/>
          </w:rPr>
          <m:t xml:space="preserve">, </m:t>
        </m:r>
        <m:acc>
          <m:accPr>
            <m:chr m:val="⃗"/>
            <m:ctrlPr>
              <w:rPr>
                <w:rFonts w:ascii="Cambria Math" w:eastAsiaTheme="minorEastAsia" w:hAnsi="Cambria Math" w:cstheme="majorHAnsi"/>
                <w:bCs/>
                <w:i/>
                <w:sz w:val="22"/>
                <w:szCs w:val="22"/>
                <w:lang w:eastAsia="en-US"/>
              </w:rPr>
            </m:ctrlPr>
          </m:accPr>
          <m:e>
            <m:r>
              <w:rPr>
                <w:rFonts w:ascii="Cambria Math" w:hAnsi="Cambria Math" w:cstheme="majorHAnsi"/>
              </w:rPr>
              <m:t>BD</m:t>
            </m:r>
          </m:e>
        </m:acc>
        <m:r>
          <w:rPr>
            <w:rFonts w:ascii="Cambria Math" w:hAnsi="Cambria Math" w:cstheme="majorHAnsi"/>
          </w:rPr>
          <m:t xml:space="preserve">, </m:t>
        </m:r>
        <m:acc>
          <m:accPr>
            <m:chr m:val="⃗"/>
            <m:ctrlPr>
              <w:rPr>
                <w:rFonts w:ascii="Cambria Math" w:eastAsiaTheme="minorEastAsia" w:hAnsi="Cambria Math" w:cstheme="majorHAnsi"/>
                <w:bCs/>
                <w:i/>
                <w:sz w:val="22"/>
                <w:szCs w:val="22"/>
                <w:lang w:eastAsia="en-US"/>
              </w:rPr>
            </m:ctrlPr>
          </m:accPr>
          <m:e>
            <m:r>
              <w:rPr>
                <w:rFonts w:ascii="Cambria Math" w:hAnsi="Cambria Math" w:cstheme="majorHAnsi"/>
              </w:rPr>
              <m:t>BA</m:t>
            </m:r>
          </m:e>
        </m:acc>
        <m:r>
          <w:rPr>
            <w:rFonts w:ascii="Cambria Math" w:hAnsi="Cambria Math" w:cstheme="majorHAnsi"/>
          </w:rPr>
          <m:t>)</m:t>
        </m:r>
      </m:oMath>
      <w:r w:rsidRPr="002B4C8A">
        <w:rPr>
          <w:rFonts w:asciiTheme="majorHAnsi" w:hAnsiTheme="majorHAnsi" w:cstheme="majorHAnsi"/>
        </w:rPr>
        <w:t>.</w:t>
      </w:r>
    </w:p>
    <w:p w14:paraId="31397E6A" w14:textId="77777777" w:rsidR="00414AB1" w:rsidRDefault="00414AB1" w:rsidP="00414AB1">
      <w:pPr>
        <w:spacing w:after="120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Условие принадлежности:</w:t>
      </w:r>
    </w:p>
    <w:p w14:paraId="05B36F65" w14:textId="77777777" w:rsidR="00414AB1" w:rsidRPr="00EF3D4C" w:rsidRDefault="00414AB1" w:rsidP="00414AB1">
      <w:pPr>
        <w:spacing w:after="120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ab/>
        <w:t xml:space="preserve">Точка </w:t>
      </w:r>
      <w:r>
        <w:rPr>
          <w:rFonts w:asciiTheme="majorHAnsi" w:hAnsiTheme="majorHAnsi" w:cstheme="majorHAnsi"/>
          <w:bCs/>
          <w:lang w:val="en-US"/>
        </w:rPr>
        <w:t>P</w:t>
      </w:r>
      <w:r>
        <w:rPr>
          <w:rFonts w:asciiTheme="majorHAnsi" w:hAnsiTheme="majorHAnsi" w:cstheme="majorHAnsi"/>
          <w:bCs/>
        </w:rPr>
        <w:t xml:space="preserve"> принадлежит тетраэдру</w:t>
      </w:r>
      <w:r w:rsidRPr="00EF3D4C">
        <w:rPr>
          <w:rFonts w:asciiTheme="majorHAnsi" w:hAnsiTheme="majorHAnsi" w:cstheme="majorHAnsi"/>
          <w:bCs/>
        </w:rPr>
        <w:t xml:space="preserve">, </w:t>
      </w:r>
      <w:r>
        <w:rPr>
          <w:rFonts w:asciiTheme="majorHAnsi" w:hAnsiTheme="majorHAnsi" w:cstheme="majorHAnsi"/>
          <w:bCs/>
        </w:rPr>
        <w:t xml:space="preserve">если для каждой из четырех граней смешанные произведения с точкой </w:t>
      </w:r>
      <w:r>
        <w:rPr>
          <w:rFonts w:asciiTheme="majorHAnsi" w:hAnsiTheme="majorHAnsi" w:cstheme="majorHAnsi"/>
          <w:bCs/>
          <w:lang w:val="en-US"/>
        </w:rPr>
        <w:t>P</w:t>
      </w:r>
      <w:r w:rsidRPr="00EF3D4C">
        <w:rPr>
          <w:rFonts w:asciiTheme="majorHAnsi" w:hAnsiTheme="majorHAnsi" w:cstheme="majorHAnsi"/>
          <w:bCs/>
        </w:rPr>
        <w:t xml:space="preserve"> </w:t>
      </w:r>
      <w:r>
        <w:rPr>
          <w:rFonts w:asciiTheme="majorHAnsi" w:hAnsiTheme="majorHAnsi" w:cstheme="majorHAnsi"/>
          <w:bCs/>
        </w:rPr>
        <w:t>и с противоположной вершиной имеют одинаковые знаки</w:t>
      </w:r>
      <w:r w:rsidRPr="00EF3D4C">
        <w:rPr>
          <w:rFonts w:asciiTheme="majorHAnsi" w:hAnsiTheme="majorHAnsi" w:cstheme="majorHAnsi"/>
          <w:bCs/>
        </w:rPr>
        <w:t xml:space="preserve">, </w:t>
      </w:r>
      <w:r>
        <w:rPr>
          <w:rFonts w:asciiTheme="majorHAnsi" w:hAnsiTheme="majorHAnsi" w:cstheme="majorHAnsi"/>
          <w:bCs/>
        </w:rPr>
        <w:t>или одно из них равно нулю</w:t>
      </w:r>
      <w:r w:rsidRPr="00EF3D4C">
        <w:rPr>
          <w:rFonts w:asciiTheme="majorHAnsi" w:hAnsiTheme="majorHAnsi" w:cstheme="majorHAnsi"/>
          <w:bCs/>
        </w:rPr>
        <w:t>.</w:t>
      </w:r>
    </w:p>
    <w:p w14:paraId="4FC522B9" w14:textId="77777777" w:rsidR="00414AB1" w:rsidRPr="004A04F4" w:rsidRDefault="00414AB1" w:rsidP="00414AB1">
      <w:pPr>
        <w:spacing w:after="120"/>
        <w:rPr>
          <w:rFonts w:asciiTheme="majorHAnsi" w:hAnsiTheme="majorHAnsi" w:cstheme="majorHAnsi"/>
          <w:b/>
        </w:rPr>
      </w:pPr>
      <w:r w:rsidRPr="00C210BC">
        <w:rPr>
          <w:rFonts w:asciiTheme="majorHAnsi" w:hAnsiTheme="majorHAnsi" w:cstheme="majorHAnsi"/>
          <w:b/>
        </w:rPr>
        <w:br/>
        <w:t>• Решение вручную.</w:t>
      </w:r>
    </w:p>
    <w:p w14:paraId="58D1F36A" w14:textId="77777777" w:rsidR="00414AB1" w:rsidRDefault="00414AB1" w:rsidP="00414AB1">
      <w:pPr>
        <w:spacing w:after="120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Шаг 1: Вычисление смешанных произведений для каждой грани.</w:t>
      </w:r>
    </w:p>
    <w:p w14:paraId="09740C0B" w14:textId="77777777" w:rsidR="00414AB1" w:rsidRDefault="00414AB1" w:rsidP="001C361A">
      <w:pPr>
        <w:pStyle w:val="ae"/>
        <w:numPr>
          <w:ilvl w:val="0"/>
          <w:numId w:val="9"/>
        </w:numPr>
        <w:spacing w:after="120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Грань ABC</w:t>
      </w:r>
      <w:r w:rsidRPr="007A717D">
        <w:rPr>
          <w:rFonts w:asciiTheme="majorHAnsi" w:hAnsiTheme="majorHAnsi" w:cstheme="majorHAnsi"/>
          <w:bCs/>
        </w:rPr>
        <w:t xml:space="preserve"> (</w:t>
      </w:r>
      <w:r>
        <w:rPr>
          <w:rFonts w:asciiTheme="majorHAnsi" w:hAnsiTheme="majorHAnsi" w:cstheme="majorHAnsi"/>
          <w:bCs/>
        </w:rPr>
        <w:t>противоположная вершине D</w:t>
      </w:r>
      <w:r w:rsidRPr="007A717D">
        <w:rPr>
          <w:rFonts w:asciiTheme="majorHAnsi" w:hAnsiTheme="majorHAnsi" w:cstheme="majorHAnsi"/>
          <w:bCs/>
        </w:rPr>
        <w:t>)</w:t>
      </w:r>
      <w:r>
        <w:rPr>
          <w:rFonts w:asciiTheme="majorHAnsi" w:hAnsiTheme="majorHAnsi" w:cstheme="majorHAnsi"/>
          <w:bCs/>
        </w:rPr>
        <w:t>.</w:t>
      </w:r>
    </w:p>
    <w:p w14:paraId="43FEB001" w14:textId="77777777" w:rsidR="00414AB1" w:rsidRPr="004A04F4" w:rsidRDefault="00000000" w:rsidP="00414AB1">
      <w:pPr>
        <w:pStyle w:val="ae"/>
        <w:spacing w:after="120"/>
        <w:rPr>
          <w:rFonts w:asciiTheme="majorHAnsi" w:hAnsiTheme="majorHAnsi" w:cstheme="majorHAnsi"/>
          <w:bCs/>
        </w:rPr>
      </w:pPr>
      <m:oMath>
        <m:d>
          <m:dPr>
            <m:ctrlPr>
              <w:rPr>
                <w:rFonts w:ascii="Cambria Math" w:hAnsi="Cambria Math" w:cstheme="majorHAnsi"/>
                <w:bCs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theme="majorHAnsi"/>
                    <w:bCs/>
                    <w:i/>
                    <w:sz w:val="22"/>
                    <w:szCs w:val="22"/>
                    <w:lang w:eastAsia="en-US"/>
                  </w:rPr>
                </m:ctrlPr>
              </m:accPr>
              <m:e>
                <m:r>
                  <w:rPr>
                    <w:rFonts w:ascii="Cambria Math" w:hAnsi="Cambria Math" w:cstheme="majorHAnsi"/>
                  </w:rPr>
                  <m:t>AB</m:t>
                </m:r>
              </m:e>
            </m:acc>
            <m:r>
              <w:rPr>
                <w:rFonts w:ascii="Cambria Math" w:hAnsi="Cambria Math" w:cstheme="majorHAnsi"/>
              </w:rPr>
              <m:t>,</m:t>
            </m:r>
            <m:acc>
              <m:accPr>
                <m:chr m:val="⃗"/>
                <m:ctrlPr>
                  <w:rPr>
                    <w:rFonts w:ascii="Cambria Math" w:eastAsiaTheme="minorEastAsia" w:hAnsi="Cambria Math" w:cstheme="majorHAnsi"/>
                    <w:bCs/>
                    <w:i/>
                    <w:sz w:val="22"/>
                    <w:szCs w:val="22"/>
                    <w:lang w:eastAsia="en-US"/>
                  </w:rPr>
                </m:ctrlPr>
              </m:accPr>
              <m:e>
                <m:r>
                  <w:rPr>
                    <w:rFonts w:ascii="Cambria Math" w:hAnsi="Cambria Math" w:cstheme="majorHAnsi"/>
                  </w:rPr>
                  <m:t xml:space="preserve"> AC</m:t>
                </m:r>
              </m:e>
            </m:acc>
            <m:r>
              <w:rPr>
                <w:rFonts w:ascii="Cambria Math" w:hAnsi="Cambria Math" w:cstheme="majorHAnsi"/>
              </w:rPr>
              <m:t xml:space="preserve">, </m:t>
            </m:r>
            <m:acc>
              <m:accPr>
                <m:chr m:val="⃗"/>
                <m:ctrlPr>
                  <w:rPr>
                    <w:rFonts w:ascii="Cambria Math" w:eastAsiaTheme="minorEastAsia" w:hAnsi="Cambria Math" w:cstheme="majorHAnsi"/>
                    <w:bCs/>
                    <w:i/>
                    <w:sz w:val="22"/>
                    <w:szCs w:val="22"/>
                    <w:lang w:eastAsia="en-US"/>
                  </w:rPr>
                </m:ctrlPr>
              </m:accPr>
              <m:e>
                <m:r>
                  <w:rPr>
                    <w:rFonts w:ascii="Cambria Math" w:hAnsi="Cambria Math" w:cstheme="majorHAnsi"/>
                  </w:rPr>
                  <m:t>AP</m:t>
                </m:r>
              </m:e>
            </m:acc>
            <m:ctrlPr>
              <w:rPr>
                <w:rFonts w:ascii="Cambria Math" w:hAnsi="Cambria Math" w:cstheme="majorHAnsi"/>
                <w:bCs/>
              </w:rPr>
            </m:ctrlPr>
          </m:e>
        </m:d>
        <m:r>
          <w:rPr>
            <w:rFonts w:ascii="Cambria Math" w:hAnsi="Cambria Math" w:cstheme="majorHAnsi"/>
          </w:rPr>
          <m:t>=</m:t>
        </m:r>
        <m:r>
          <m:rPr>
            <m:sty m:val="p"/>
          </m:rPr>
          <w:rPr>
            <w:rFonts w:ascii="Cambria Math" w:hAnsi="Cambria Math" w:cstheme="majorHAnsi"/>
          </w:rPr>
          <m:t>det⁡</m:t>
        </m:r>
        <m:d>
          <m:dPr>
            <m:begChr m:val="["/>
            <m:endChr m:val="]"/>
            <m:ctrlPr>
              <w:rPr>
                <w:rFonts w:ascii="Cambria Math" w:eastAsiaTheme="minorEastAsia" w:hAnsi="Cambria Math" w:cstheme="majorHAnsi"/>
                <w:bCs/>
                <w:sz w:val="22"/>
                <w:szCs w:val="22"/>
                <w:lang w:eastAsia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theme="majorHAnsi"/>
                    <w:bCs/>
                    <w:i/>
                    <w:sz w:val="22"/>
                    <w:szCs w:val="22"/>
                    <w:lang w:eastAsia="en-US"/>
                  </w:rPr>
                </m:ctrlPr>
              </m:mPr>
              <m:mr>
                <m:e>
                  <m:r>
                    <w:rPr>
                      <w:rFonts w:ascii="Cambria Math" w:hAnsi="Cambria Math" w:cstheme="majorHAnsi"/>
                    </w:rPr>
                    <m:t>2</m:t>
                  </m:r>
                </m:e>
                <m:e>
                  <m:r>
                    <w:rPr>
                      <w:rFonts w:ascii="Cambria Math" w:hAnsi="Cambria Math" w:cstheme="majorHAnsi"/>
                    </w:rPr>
                    <m:t>0</m:t>
                  </m:r>
                </m:e>
                <m:e>
                  <m:r>
                    <w:rPr>
                      <w:rFonts w:ascii="Cambria Math" w:hAnsi="Cambria Math" w:cstheme="majorHAnsi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theme="majorHAnsi"/>
                    </w:rPr>
                    <m:t>0</m:t>
                  </m:r>
                </m:e>
                <m:e>
                  <m:r>
                    <w:rPr>
                      <w:rFonts w:ascii="Cambria Math" w:hAnsi="Cambria Math" w:cstheme="majorHAnsi"/>
                    </w:rPr>
                    <m:t>2</m:t>
                  </m:r>
                </m:e>
                <m:e>
                  <m:r>
                    <w:rPr>
                      <w:rFonts w:ascii="Cambria Math" w:hAnsi="Cambria Math" w:cstheme="majorHAnsi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 w:cstheme="majorHAnsi"/>
                      <w:sz w:val="22"/>
                      <w:szCs w:val="22"/>
                      <w:lang w:eastAsia="en-US"/>
                    </w:rPr>
                    <m:t>y</m:t>
                  </m:r>
                </m:e>
                <m:e>
                  <m:r>
                    <w:rPr>
                      <w:rFonts w:ascii="Cambria Math" w:eastAsiaTheme="minorEastAsia" w:hAnsi="Cambria Math" w:cstheme="majorHAnsi"/>
                      <w:sz w:val="22"/>
                      <w:szCs w:val="22"/>
                      <w:lang w:eastAsia="en-US"/>
                    </w:rPr>
                    <m:t>z</m:t>
                  </m:r>
                </m:e>
              </m:mr>
            </m:m>
          </m:e>
        </m:d>
        <m:r>
          <w:rPr>
            <w:rFonts w:ascii="Cambria Math" w:hAnsi="Cambria Math" w:cstheme="majorHAnsi"/>
          </w:rPr>
          <m:t xml:space="preserve"> = 4</m:t>
        </m:r>
        <m:r>
          <w:rPr>
            <w:rFonts w:ascii="Cambria Math" w:hAnsi="Cambria Math" w:cstheme="majorHAnsi"/>
            <w:lang w:val="en-US"/>
          </w:rPr>
          <m:t>z</m:t>
        </m:r>
      </m:oMath>
      <w:r w:rsidR="00414AB1">
        <w:rPr>
          <w:rFonts w:asciiTheme="majorHAnsi" w:hAnsiTheme="majorHAnsi" w:cstheme="majorHAnsi"/>
          <w:bCs/>
        </w:rPr>
        <w:t xml:space="preserve"> </w:t>
      </w:r>
    </w:p>
    <w:p w14:paraId="1CB2DE12" w14:textId="77777777" w:rsidR="00414AB1" w:rsidRPr="004A04F4" w:rsidRDefault="00414AB1" w:rsidP="00414AB1">
      <w:pPr>
        <w:pStyle w:val="ae"/>
        <w:spacing w:after="120"/>
        <w:rPr>
          <w:rFonts w:asciiTheme="majorHAnsi" w:hAnsiTheme="majorHAnsi" w:cstheme="majorHAnsi"/>
          <w:bCs/>
        </w:rPr>
      </w:pPr>
    </w:p>
    <w:p w14:paraId="14FE2BDD" w14:textId="77777777" w:rsidR="00414AB1" w:rsidRPr="001A58BE" w:rsidRDefault="00000000" w:rsidP="00414AB1">
      <w:pPr>
        <w:pStyle w:val="ae"/>
        <w:spacing w:after="120"/>
        <w:rPr>
          <w:rFonts w:asciiTheme="majorHAnsi" w:hAnsiTheme="majorHAnsi" w:cstheme="majorHAnsi"/>
          <w:bCs/>
          <w:i/>
          <w:lang w:val="en-US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 w:cstheme="majorHAnsi"/>
                  <w:bCs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theme="majorHAnsi"/>
                      <w:bCs/>
                      <w:i/>
                      <w:sz w:val="22"/>
                      <w:szCs w:val="22"/>
                      <w:lang w:eastAsia="en-US"/>
                    </w:rPr>
                  </m:ctrlPr>
                </m:accPr>
                <m:e>
                  <m:r>
                    <w:rPr>
                      <w:rFonts w:ascii="Cambria Math" w:hAnsi="Cambria Math" w:cstheme="majorHAnsi"/>
                    </w:rPr>
                    <m:t>AB</m:t>
                  </m:r>
                </m:e>
              </m:acc>
              <m:r>
                <w:rPr>
                  <w:rFonts w:ascii="Cambria Math" w:hAnsi="Cambria Math" w:cstheme="majorHAnsi"/>
                </w:rPr>
                <m:t>,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theme="majorHAnsi"/>
                      <w:bCs/>
                      <w:i/>
                      <w:sz w:val="22"/>
                      <w:szCs w:val="22"/>
                      <w:lang w:eastAsia="en-US"/>
                    </w:rPr>
                  </m:ctrlPr>
                </m:accPr>
                <m:e>
                  <m:r>
                    <w:rPr>
                      <w:rFonts w:ascii="Cambria Math" w:hAnsi="Cambria Math" w:cstheme="majorHAnsi"/>
                    </w:rPr>
                    <m:t xml:space="preserve"> AC, 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 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theme="majorHAnsi"/>
                      <w:bCs/>
                      <w:i/>
                      <w:sz w:val="22"/>
                      <w:szCs w:val="22"/>
                      <w:lang w:eastAsia="en-US"/>
                    </w:rPr>
                  </m:ctrlPr>
                </m:accPr>
                <m:e>
                  <m:r>
                    <w:rPr>
                      <w:rFonts w:ascii="Cambria Math" w:hAnsi="Cambria Math" w:cstheme="majorHAnsi"/>
                    </w:rPr>
                    <m:t>AD</m:t>
                  </m:r>
                </m:e>
              </m:acc>
              <m:ctrlPr>
                <w:rPr>
                  <w:rFonts w:ascii="Cambria Math" w:hAnsi="Cambria Math" w:cstheme="majorHAnsi"/>
                  <w:bCs/>
                </w:rPr>
              </m:ctrlPr>
            </m:e>
          </m:d>
          <m:r>
            <w:rPr>
              <w:rFonts w:ascii="Cambria Math" w:hAnsi="Cambria Math" w:cstheme="majorHAnsi"/>
            </w:rPr>
            <m:t>=det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theme="majorHAnsi"/>
                  <w:bCs/>
                  <w:i/>
                  <w:sz w:val="22"/>
                  <w:szCs w:val="22"/>
                  <w:lang w:eastAsia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theme="majorHAnsi"/>
                      <w:bCs/>
                      <w:i/>
                      <w:sz w:val="22"/>
                      <w:szCs w:val="22"/>
                      <w:lang w:eastAsia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ajorHAnsi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theme="majorHAnsi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HAnsi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theme="majorHAnsi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HAnsi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hAnsi="Cambria Math" w:cstheme="majorHAnsi"/>
            </w:rPr>
            <m:t>= 8</m:t>
          </m:r>
        </m:oMath>
      </m:oMathPara>
    </w:p>
    <w:p w14:paraId="75E57029" w14:textId="77777777" w:rsidR="00414AB1" w:rsidRDefault="00414AB1" w:rsidP="00414AB1">
      <w:pPr>
        <w:pStyle w:val="ae"/>
        <w:spacing w:after="120"/>
        <w:rPr>
          <w:rFonts w:asciiTheme="majorHAnsi" w:hAnsiTheme="majorHAnsi" w:cstheme="majorHAnsi"/>
          <w:bCs/>
        </w:rPr>
      </w:pPr>
    </w:p>
    <w:p w14:paraId="7E0CBB8B" w14:textId="77777777" w:rsidR="00414AB1" w:rsidRDefault="00414AB1" w:rsidP="001C361A">
      <w:pPr>
        <w:pStyle w:val="ae"/>
        <w:numPr>
          <w:ilvl w:val="0"/>
          <w:numId w:val="9"/>
        </w:numPr>
        <w:spacing w:after="120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Грань ABD</w:t>
      </w:r>
      <w:r w:rsidRPr="00904EDE">
        <w:rPr>
          <w:rFonts w:asciiTheme="majorHAnsi" w:hAnsiTheme="majorHAnsi" w:cstheme="majorHAnsi"/>
          <w:bCs/>
        </w:rPr>
        <w:t xml:space="preserve"> </w:t>
      </w:r>
      <w:r>
        <w:rPr>
          <w:rFonts w:asciiTheme="majorHAnsi" w:hAnsiTheme="majorHAnsi" w:cstheme="majorHAnsi"/>
          <w:bCs/>
        </w:rPr>
        <w:t>(противоположная вершине C)</w:t>
      </w:r>
      <w:r w:rsidRPr="00904EDE">
        <w:rPr>
          <w:rFonts w:asciiTheme="majorHAnsi" w:hAnsiTheme="majorHAnsi" w:cstheme="majorHAnsi"/>
          <w:bCs/>
        </w:rPr>
        <w:t>.</w:t>
      </w:r>
    </w:p>
    <w:p w14:paraId="4983BE01" w14:textId="77777777" w:rsidR="00414AB1" w:rsidRPr="00E50609" w:rsidRDefault="00414AB1" w:rsidP="00414AB1">
      <w:pPr>
        <w:pStyle w:val="ae"/>
        <w:spacing w:after="120"/>
        <w:rPr>
          <w:rFonts w:asciiTheme="majorHAnsi" w:hAnsiTheme="majorHAnsi" w:cstheme="majorHAnsi"/>
          <w:bCs/>
          <w:i/>
          <w:iCs/>
        </w:rPr>
      </w:pPr>
    </w:p>
    <w:p w14:paraId="5E1D059A" w14:textId="77777777" w:rsidR="00414AB1" w:rsidRPr="001A58BE" w:rsidRDefault="00000000" w:rsidP="00414AB1">
      <w:pPr>
        <w:pStyle w:val="ae"/>
        <w:spacing w:after="120"/>
        <w:rPr>
          <w:rFonts w:asciiTheme="majorHAnsi" w:hAnsiTheme="majorHAnsi" w:cstheme="majorHAnsi"/>
          <w:bCs/>
          <w:i/>
          <w:lang w:val="en-US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 w:cstheme="majorHAnsi"/>
                  <w:bCs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theme="majorHAnsi"/>
                      <w:bCs/>
                      <w:i/>
                      <w:sz w:val="22"/>
                      <w:szCs w:val="22"/>
                      <w:lang w:eastAsia="en-US"/>
                    </w:rPr>
                  </m:ctrlPr>
                </m:accPr>
                <m:e>
                  <m:r>
                    <w:rPr>
                      <w:rFonts w:ascii="Cambria Math" w:hAnsi="Cambria Math" w:cstheme="majorHAnsi"/>
                    </w:rPr>
                    <m:t>AB</m:t>
                  </m:r>
                </m:e>
              </m:acc>
              <m:r>
                <w:rPr>
                  <w:rFonts w:ascii="Cambria Math" w:hAnsi="Cambria Math" w:cstheme="majorHAnsi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theme="majorHAnsi"/>
                      <w:bCs/>
                      <w:i/>
                      <w:sz w:val="22"/>
                      <w:szCs w:val="22"/>
                      <w:lang w:eastAsia="en-US"/>
                    </w:rPr>
                  </m:ctrlPr>
                </m:accPr>
                <m:e>
                  <m:r>
                    <w:rPr>
                      <w:rFonts w:ascii="Cambria Math" w:hAnsi="Cambria Math" w:cstheme="majorHAnsi"/>
                    </w:rPr>
                    <m:t>AD</m:t>
                  </m:r>
                </m:e>
              </m:acc>
              <m:r>
                <w:rPr>
                  <w:rFonts w:ascii="Cambria Math" w:hAnsi="Cambria Math" w:cstheme="majorHAnsi"/>
                </w:rPr>
                <m:t>,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theme="majorHAnsi"/>
                      <w:bCs/>
                      <w:i/>
                      <w:sz w:val="22"/>
                      <w:szCs w:val="22"/>
                      <w:lang w:eastAsia="en-US"/>
                    </w:rPr>
                  </m:ctrlPr>
                </m:accPr>
                <m:e>
                  <m:r>
                    <w:rPr>
                      <w:rFonts w:ascii="Cambria Math" w:hAnsi="Cambria Math" w:cstheme="majorHAnsi"/>
                    </w:rPr>
                    <m:t>AP</m:t>
                  </m:r>
                </m:e>
              </m:acc>
            </m:e>
          </m:d>
          <m:r>
            <w:rPr>
              <w:rFonts w:ascii="Cambria Math" w:hAnsi="Cambria Math" w:cstheme="majorHAnsi"/>
            </w:rPr>
            <m:t xml:space="preserve"> = det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theme="majorHAnsi"/>
                  <w:bCs/>
                  <w:i/>
                  <w:sz w:val="22"/>
                  <w:szCs w:val="22"/>
                  <w:lang w:val="en-US" w:eastAsia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theme="majorHAnsi"/>
                      <w:bCs/>
                      <w:i/>
                      <w:sz w:val="22"/>
                      <w:szCs w:val="22"/>
                      <w:lang w:val="en-US" w:eastAsia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ajorHAnsi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theme="majorHAnsi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HAnsi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  <m:e>
                    <m:r>
                      <w:rPr>
                        <w:rFonts w:ascii="Cambria Math" w:hAnsi="Cambria Math" w:cstheme="majorHAnsi"/>
                      </w:rPr>
                      <m:t>y</m:t>
                    </m:r>
                  </m:e>
                  <m:e>
                    <m:r>
                      <w:rPr>
                        <w:rFonts w:ascii="Cambria Math" w:hAnsi="Cambria Math" w:cstheme="majorHAnsi"/>
                      </w:rPr>
                      <m:t>z</m:t>
                    </m:r>
                  </m:e>
                </m:mr>
              </m:m>
            </m:e>
          </m:d>
          <m:r>
            <w:rPr>
              <w:rFonts w:ascii="Cambria Math" w:hAnsi="Cambria Math" w:cstheme="majorHAnsi"/>
            </w:rPr>
            <m:t>=-</m:t>
          </m:r>
          <m:r>
            <w:rPr>
              <w:rFonts w:ascii="Cambria Math" w:hAnsi="Cambria Math" w:cstheme="majorHAnsi"/>
              <w:lang w:val="en-US"/>
            </w:rPr>
            <m:t>4y</m:t>
          </m:r>
        </m:oMath>
      </m:oMathPara>
    </w:p>
    <w:p w14:paraId="1A6CCB9A" w14:textId="77777777" w:rsidR="00414AB1" w:rsidRPr="00960A16" w:rsidRDefault="00414AB1" w:rsidP="00414AB1">
      <w:pPr>
        <w:pStyle w:val="ae"/>
        <w:spacing w:after="120"/>
        <w:rPr>
          <w:rFonts w:asciiTheme="majorHAnsi" w:eastAsiaTheme="minorEastAsia" w:hAnsiTheme="majorHAnsi" w:cstheme="majorHAnsi"/>
          <w:bCs/>
        </w:rPr>
      </w:pPr>
    </w:p>
    <w:p w14:paraId="5ACB8093" w14:textId="77777777" w:rsidR="00414AB1" w:rsidRPr="001A58BE" w:rsidRDefault="00000000" w:rsidP="00414AB1">
      <w:pPr>
        <w:pStyle w:val="ae"/>
        <w:spacing w:after="120"/>
        <w:rPr>
          <w:rFonts w:asciiTheme="majorHAnsi" w:eastAsiaTheme="minorEastAsia" w:hAnsiTheme="majorHAnsi" w:cstheme="majorHAnsi"/>
          <w:bCs/>
          <w:i/>
          <w:lang w:val="en-US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 w:cstheme="majorHAnsi"/>
                  <w:bCs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theme="majorHAnsi"/>
                      <w:bCs/>
                      <w:i/>
                      <w:sz w:val="22"/>
                      <w:szCs w:val="22"/>
                      <w:lang w:eastAsia="en-US"/>
                    </w:rPr>
                  </m:ctrlPr>
                </m:accPr>
                <m:e>
                  <m:r>
                    <w:rPr>
                      <w:rFonts w:ascii="Cambria Math" w:hAnsi="Cambria Math" w:cstheme="majorHAnsi"/>
                    </w:rPr>
                    <m:t>AB</m:t>
                  </m:r>
                </m:e>
              </m:acc>
              <m:r>
                <w:rPr>
                  <w:rFonts w:ascii="Cambria Math" w:hAnsi="Cambria Math" w:cstheme="majorHAnsi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theme="majorHAnsi"/>
                      <w:bCs/>
                      <w:i/>
                      <w:sz w:val="22"/>
                      <w:szCs w:val="22"/>
                      <w:lang w:eastAsia="en-US"/>
                    </w:rPr>
                  </m:ctrlPr>
                </m:accPr>
                <m:e>
                  <m:r>
                    <w:rPr>
                      <w:rFonts w:ascii="Cambria Math" w:hAnsi="Cambria Math" w:cstheme="majorHAnsi"/>
                    </w:rPr>
                    <m:t>AD</m:t>
                  </m:r>
                </m:e>
              </m:acc>
              <m:r>
                <w:rPr>
                  <w:rFonts w:ascii="Cambria Math" w:hAnsi="Cambria Math" w:cstheme="majorHAnsi"/>
                </w:rPr>
                <m:t>,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theme="majorHAnsi"/>
                      <w:bCs/>
                      <w:i/>
                      <w:sz w:val="22"/>
                      <w:szCs w:val="22"/>
                      <w:lang w:eastAsia="en-US"/>
                    </w:rPr>
                  </m:ctrlPr>
                </m:accPr>
                <m:e>
                  <m:r>
                    <w:rPr>
                      <w:rFonts w:ascii="Cambria Math" w:hAnsi="Cambria Math" w:cstheme="majorHAnsi"/>
                    </w:rPr>
                    <m:t>AC</m:t>
                  </m:r>
                </m:e>
              </m:acc>
            </m:e>
          </m:d>
          <m:r>
            <w:rPr>
              <w:rFonts w:ascii="Cambria Math" w:hAnsi="Cambria Math" w:cstheme="majorHAnsi"/>
            </w:rPr>
            <m:t xml:space="preserve"> = det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theme="majorHAnsi"/>
                  <w:bCs/>
                  <w:i/>
                  <w:sz w:val="22"/>
                  <w:szCs w:val="22"/>
                  <w:lang w:eastAsia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theme="majorHAnsi"/>
                      <w:bCs/>
                      <w:i/>
                      <w:sz w:val="22"/>
                      <w:szCs w:val="22"/>
                      <w:lang w:eastAsia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ajorHAnsi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theme="majorHAnsi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HAnsi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HAnsi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theme="majorHAnsi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 w:cstheme="majorHAnsi"/>
            </w:rPr>
            <m:t>=-8</m:t>
          </m:r>
        </m:oMath>
      </m:oMathPara>
    </w:p>
    <w:p w14:paraId="4C1078FE" w14:textId="77777777" w:rsidR="00414AB1" w:rsidRPr="00E50609" w:rsidRDefault="00414AB1" w:rsidP="00414AB1">
      <w:pPr>
        <w:pStyle w:val="ae"/>
        <w:spacing w:after="120"/>
        <w:rPr>
          <w:rFonts w:asciiTheme="majorHAnsi" w:eastAsiaTheme="minorEastAsia" w:hAnsiTheme="majorHAnsi" w:cstheme="majorHAnsi"/>
          <w:bCs/>
        </w:rPr>
      </w:pPr>
    </w:p>
    <w:p w14:paraId="2EFE9033" w14:textId="77777777" w:rsidR="00414AB1" w:rsidRPr="00D74AFF" w:rsidRDefault="00414AB1" w:rsidP="001C361A">
      <w:pPr>
        <w:pStyle w:val="ae"/>
        <w:numPr>
          <w:ilvl w:val="0"/>
          <w:numId w:val="9"/>
        </w:numPr>
        <w:spacing w:after="120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Грань ACD</w:t>
      </w:r>
      <w:r w:rsidRPr="00960A16">
        <w:rPr>
          <w:rFonts w:asciiTheme="majorHAnsi" w:hAnsiTheme="majorHAnsi" w:cstheme="majorHAnsi"/>
          <w:bCs/>
        </w:rPr>
        <w:t xml:space="preserve"> (</w:t>
      </w:r>
      <w:r>
        <w:rPr>
          <w:rFonts w:asciiTheme="majorHAnsi" w:hAnsiTheme="majorHAnsi" w:cstheme="majorHAnsi"/>
          <w:bCs/>
        </w:rPr>
        <w:t>Противоположная вершине</w:t>
      </w:r>
      <w:r w:rsidRPr="00960A16">
        <w:rPr>
          <w:rFonts w:asciiTheme="majorHAnsi" w:hAnsiTheme="majorHAnsi" w:cstheme="majorHAnsi"/>
          <w:bCs/>
        </w:rPr>
        <w:t xml:space="preserve"> </w:t>
      </w:r>
      <w:r>
        <w:rPr>
          <w:rFonts w:asciiTheme="majorHAnsi" w:hAnsiTheme="majorHAnsi" w:cstheme="majorHAnsi"/>
          <w:bCs/>
        </w:rPr>
        <w:t>B</w:t>
      </w:r>
      <w:r w:rsidRPr="00960A16">
        <w:rPr>
          <w:rFonts w:asciiTheme="majorHAnsi" w:hAnsiTheme="majorHAnsi" w:cstheme="majorHAnsi"/>
          <w:bCs/>
        </w:rPr>
        <w:t>)</w:t>
      </w:r>
      <w:r>
        <w:rPr>
          <w:rFonts w:asciiTheme="majorHAnsi" w:hAnsiTheme="majorHAnsi" w:cstheme="majorHAnsi"/>
          <w:bCs/>
        </w:rPr>
        <w:br/>
      </w:r>
    </w:p>
    <w:p w14:paraId="76EECBE4" w14:textId="77777777" w:rsidR="00414AB1" w:rsidRPr="001A58BE" w:rsidRDefault="00000000" w:rsidP="00414AB1">
      <w:pPr>
        <w:pStyle w:val="ae"/>
        <w:spacing w:after="120"/>
        <w:rPr>
          <w:rFonts w:asciiTheme="majorHAnsi" w:hAnsiTheme="majorHAnsi" w:cstheme="majorHAnsi"/>
          <w:bCs/>
          <w:i/>
          <w:lang w:val="en-US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 w:cstheme="majorHAnsi"/>
                  <w:bCs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theme="majorHAnsi"/>
                      <w:bCs/>
                      <w:i/>
                      <w:sz w:val="22"/>
                      <w:szCs w:val="22"/>
                      <w:lang w:eastAsia="en-US"/>
                    </w:rPr>
                  </m:ctrlPr>
                </m:accPr>
                <m:e>
                  <m:r>
                    <w:rPr>
                      <w:rFonts w:ascii="Cambria Math" w:hAnsi="Cambria Math" w:cstheme="majorHAnsi"/>
                    </w:rPr>
                    <m:t>AC</m:t>
                  </m:r>
                </m:e>
              </m:acc>
              <m:r>
                <w:rPr>
                  <w:rFonts w:ascii="Cambria Math" w:hAnsi="Cambria Math" w:cstheme="majorHAnsi"/>
                </w:rPr>
                <m:t>,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theme="majorHAnsi"/>
                      <w:bCs/>
                      <w:i/>
                      <w:sz w:val="22"/>
                      <w:szCs w:val="22"/>
                      <w:lang w:eastAsia="en-US"/>
                    </w:rPr>
                  </m:ctrlPr>
                </m:accPr>
                <m:e>
                  <m:r>
                    <w:rPr>
                      <w:rFonts w:ascii="Cambria Math" w:hAnsi="Cambria Math" w:cstheme="majorHAnsi"/>
                    </w:rPr>
                    <m:t>AD</m:t>
                  </m:r>
                </m:e>
              </m:acc>
              <m:r>
                <w:rPr>
                  <w:rFonts w:ascii="Cambria Math" w:hAnsi="Cambria Math" w:cstheme="majorHAnsi"/>
                </w:rPr>
                <m:t>,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theme="majorHAnsi"/>
                      <w:bCs/>
                      <w:i/>
                      <w:sz w:val="22"/>
                      <w:szCs w:val="22"/>
                      <w:lang w:eastAsia="en-US"/>
                    </w:rPr>
                  </m:ctrlPr>
                </m:accPr>
                <m:e>
                  <m:r>
                    <w:rPr>
                      <w:rFonts w:ascii="Cambria Math" w:hAnsi="Cambria Math" w:cstheme="majorHAnsi"/>
                    </w:rPr>
                    <m:t>AP</m:t>
                  </m:r>
                </m:e>
              </m:acc>
            </m:e>
          </m:d>
          <m:r>
            <w:rPr>
              <w:rFonts w:ascii="Cambria Math" w:hAnsi="Cambria Math" w:cstheme="majorHAnsi"/>
            </w:rPr>
            <m:t xml:space="preserve"> = det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theme="majorHAnsi"/>
                  <w:bCs/>
                  <w:i/>
                  <w:sz w:val="22"/>
                  <w:szCs w:val="22"/>
                  <w:lang w:eastAsia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theme="majorHAnsi"/>
                      <w:bCs/>
                      <w:i/>
                      <w:sz w:val="22"/>
                      <w:szCs w:val="22"/>
                      <w:lang w:eastAsia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ajorHAnsi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theme="majorHAnsi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HAnsi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  <m:e>
                    <m:r>
                      <w:rPr>
                        <w:rFonts w:ascii="Cambria Math" w:hAnsi="Cambria Math" w:cstheme="majorHAnsi"/>
                      </w:rPr>
                      <m:t>y</m:t>
                    </m:r>
                  </m:e>
                  <m:e>
                    <m:r>
                      <w:rPr>
                        <w:rFonts w:ascii="Cambria Math" w:hAnsi="Cambria Math" w:cstheme="majorHAnsi"/>
                      </w:rPr>
                      <m:t>z</m:t>
                    </m:r>
                  </m:e>
                </m:mr>
              </m:m>
            </m:e>
          </m:d>
          <m:r>
            <w:rPr>
              <w:rFonts w:ascii="Cambria Math" w:hAnsi="Cambria Math" w:cstheme="majorHAnsi"/>
            </w:rPr>
            <m:t>=4</m:t>
          </m:r>
          <m:r>
            <w:rPr>
              <w:rFonts w:ascii="Cambria Math" w:hAnsi="Cambria Math" w:cstheme="majorHAnsi"/>
              <w:lang w:val="en-US"/>
            </w:rPr>
            <m:t>x</m:t>
          </m:r>
        </m:oMath>
      </m:oMathPara>
    </w:p>
    <w:p w14:paraId="4210E217" w14:textId="77777777" w:rsidR="00414AB1" w:rsidRDefault="00414AB1" w:rsidP="00414AB1">
      <w:pPr>
        <w:pStyle w:val="ae"/>
        <w:spacing w:after="120"/>
        <w:rPr>
          <w:rFonts w:asciiTheme="majorHAnsi" w:hAnsiTheme="majorHAnsi" w:cstheme="majorHAnsi"/>
          <w:bCs/>
        </w:rPr>
      </w:pPr>
    </w:p>
    <w:p w14:paraId="1CBE545D" w14:textId="77777777" w:rsidR="00414AB1" w:rsidRPr="001A58BE" w:rsidRDefault="00000000" w:rsidP="00414AB1">
      <w:pPr>
        <w:pStyle w:val="ae"/>
        <w:spacing w:after="120"/>
        <w:rPr>
          <w:rFonts w:asciiTheme="majorHAnsi" w:eastAsiaTheme="minorEastAsia" w:hAnsiTheme="majorHAnsi" w:cstheme="majorHAnsi"/>
          <w:bCs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 w:cstheme="majorHAnsi"/>
                  <w:bCs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theme="majorHAnsi"/>
                      <w:bCs/>
                      <w:i/>
                      <w:sz w:val="22"/>
                      <w:szCs w:val="22"/>
                      <w:lang w:eastAsia="en-US"/>
                    </w:rPr>
                  </m:ctrlPr>
                </m:accPr>
                <m:e>
                  <m:r>
                    <w:rPr>
                      <w:rFonts w:ascii="Cambria Math" w:hAnsi="Cambria Math" w:cstheme="majorHAnsi"/>
                    </w:rPr>
                    <m:t>AC</m:t>
                  </m:r>
                </m:e>
              </m:acc>
              <m:r>
                <w:rPr>
                  <w:rFonts w:ascii="Cambria Math" w:hAnsi="Cambria Math" w:cstheme="majorHAnsi"/>
                </w:rPr>
                <m:t>,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theme="majorHAnsi"/>
                      <w:bCs/>
                      <w:i/>
                      <w:sz w:val="22"/>
                      <w:szCs w:val="22"/>
                      <w:lang w:eastAsia="en-US"/>
                    </w:rPr>
                  </m:ctrlPr>
                </m:accPr>
                <m:e>
                  <m:r>
                    <w:rPr>
                      <w:rFonts w:ascii="Cambria Math" w:hAnsi="Cambria Math" w:cstheme="majorHAnsi"/>
                    </w:rPr>
                    <m:t>AD</m:t>
                  </m:r>
                </m:e>
              </m:acc>
              <m:r>
                <w:rPr>
                  <w:rFonts w:ascii="Cambria Math" w:hAnsi="Cambria Math" w:cstheme="majorHAnsi"/>
                </w:rPr>
                <m:t>,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theme="majorHAnsi"/>
                      <w:bCs/>
                      <w:i/>
                      <w:sz w:val="22"/>
                      <w:szCs w:val="22"/>
                      <w:lang w:eastAsia="en-US"/>
                    </w:rPr>
                  </m:ctrlPr>
                </m:accPr>
                <m:e>
                  <m:r>
                    <w:rPr>
                      <w:rFonts w:ascii="Cambria Math" w:hAnsi="Cambria Math" w:cstheme="majorHAnsi"/>
                    </w:rPr>
                    <m:t>AB</m:t>
                  </m:r>
                </m:e>
              </m:acc>
              <m:r>
                <w:rPr>
                  <w:rFonts w:ascii="Cambria Math" w:hAnsi="Cambria Math" w:cstheme="majorHAnsi"/>
                </w:rPr>
                <m:t xml:space="preserve"> </m:t>
              </m:r>
            </m:e>
          </m:d>
          <m:r>
            <w:rPr>
              <w:rFonts w:ascii="Cambria Math" w:hAnsi="Cambria Math" w:cstheme="majorHAnsi"/>
            </w:rPr>
            <m:t>=det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theme="majorHAnsi"/>
                  <w:bCs/>
                  <w:i/>
                  <w:sz w:val="22"/>
                  <w:szCs w:val="22"/>
                  <w:lang w:val="en-US" w:eastAsia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theme="majorHAnsi"/>
                      <w:bCs/>
                      <w:i/>
                      <w:sz w:val="22"/>
                      <w:szCs w:val="22"/>
                      <w:lang w:val="en-US" w:eastAsia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ajorHAnsi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theme="majorHAnsi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HAnsi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HAnsi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theme="majorHAnsi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 w:cstheme="majorHAnsi"/>
            </w:rPr>
            <m:t xml:space="preserve">=8 </m:t>
          </m:r>
        </m:oMath>
      </m:oMathPara>
    </w:p>
    <w:p w14:paraId="4CB73C9D" w14:textId="77777777" w:rsidR="00414AB1" w:rsidRPr="00E50609" w:rsidRDefault="00414AB1" w:rsidP="00414AB1">
      <w:pPr>
        <w:pStyle w:val="ae"/>
        <w:spacing w:after="120"/>
        <w:rPr>
          <w:rFonts w:asciiTheme="majorHAnsi" w:eastAsiaTheme="minorEastAsia" w:hAnsiTheme="majorHAnsi" w:cstheme="majorHAnsi"/>
          <w:bCs/>
        </w:rPr>
      </w:pPr>
    </w:p>
    <w:p w14:paraId="2C9D4228" w14:textId="77777777" w:rsidR="00414AB1" w:rsidRDefault="00414AB1" w:rsidP="001C361A">
      <w:pPr>
        <w:pStyle w:val="ae"/>
        <w:numPr>
          <w:ilvl w:val="0"/>
          <w:numId w:val="9"/>
        </w:numPr>
        <w:spacing w:after="120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Грань BCD</w:t>
      </w:r>
      <w:r w:rsidRPr="00D74AFF">
        <w:rPr>
          <w:rFonts w:asciiTheme="majorHAnsi" w:hAnsiTheme="majorHAnsi" w:cstheme="majorHAnsi"/>
          <w:bCs/>
        </w:rPr>
        <w:t xml:space="preserve"> (</w:t>
      </w:r>
      <w:r>
        <w:rPr>
          <w:rFonts w:asciiTheme="majorHAnsi" w:hAnsiTheme="majorHAnsi" w:cstheme="majorHAnsi"/>
          <w:bCs/>
        </w:rPr>
        <w:t>противоположная вершине A</w:t>
      </w:r>
      <w:r w:rsidRPr="00D74AFF">
        <w:rPr>
          <w:rFonts w:asciiTheme="majorHAnsi" w:hAnsiTheme="majorHAnsi" w:cstheme="majorHAnsi"/>
          <w:bCs/>
        </w:rPr>
        <w:t>)</w:t>
      </w:r>
    </w:p>
    <w:p w14:paraId="27FFBA52" w14:textId="77777777" w:rsidR="00414AB1" w:rsidRPr="001554F0" w:rsidRDefault="00000000" w:rsidP="00414AB1">
      <w:pPr>
        <w:pStyle w:val="ae"/>
        <w:spacing w:after="120"/>
        <w:rPr>
          <w:rFonts w:asciiTheme="majorHAnsi" w:hAnsiTheme="majorHAnsi" w:cstheme="majorHAnsi"/>
          <w:bCs/>
          <w:i/>
          <w:lang w:val="en-US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 w:cstheme="majorHAnsi"/>
                  <w:bCs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theme="majorHAnsi"/>
                      <w:bCs/>
                      <w:i/>
                      <w:sz w:val="22"/>
                      <w:szCs w:val="22"/>
                      <w:lang w:eastAsia="en-US"/>
                    </w:rPr>
                  </m:ctrlPr>
                </m:accPr>
                <m:e>
                  <m:r>
                    <w:rPr>
                      <w:rFonts w:ascii="Cambria Math" w:hAnsi="Cambria Math" w:cstheme="majorHAnsi"/>
                    </w:rPr>
                    <m:t>B</m:t>
                  </m:r>
                  <m:r>
                    <w:rPr>
                      <w:rFonts w:ascii="Cambria Math" w:hAnsi="Cambria Math" w:cstheme="majorHAnsi"/>
                      <w:lang w:val="en-US"/>
                    </w:rPr>
                    <m:t>C</m:t>
                  </m:r>
                </m:e>
              </m:acc>
              <m:r>
                <w:rPr>
                  <w:rFonts w:ascii="Cambria Math" w:hAnsi="Cambria Math" w:cstheme="majorHAnsi"/>
                </w:rPr>
                <m:t>,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theme="majorHAnsi"/>
                      <w:bCs/>
                      <w:i/>
                      <w:sz w:val="22"/>
                      <w:szCs w:val="22"/>
                      <w:lang w:eastAsia="en-US"/>
                    </w:rPr>
                  </m:ctrlPr>
                </m:accPr>
                <m:e>
                  <m:r>
                    <w:rPr>
                      <w:rFonts w:ascii="Cambria Math" w:hAnsi="Cambria Math" w:cstheme="majorHAnsi"/>
                    </w:rPr>
                    <m:t>BD</m:t>
                  </m:r>
                </m:e>
              </m:acc>
              <m:r>
                <w:rPr>
                  <w:rFonts w:ascii="Cambria Math" w:hAnsi="Cambria Math" w:cstheme="majorHAnsi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theme="majorHAnsi"/>
                      <w:bCs/>
                      <w:i/>
                      <w:sz w:val="22"/>
                      <w:szCs w:val="22"/>
                      <w:lang w:eastAsia="en-US"/>
                    </w:rPr>
                  </m:ctrlPr>
                </m:accPr>
                <m:e>
                  <m:r>
                    <w:rPr>
                      <w:rFonts w:ascii="Cambria Math" w:hAnsi="Cambria Math" w:cstheme="majorHAnsi"/>
                    </w:rPr>
                    <m:t>BP</m:t>
                  </m:r>
                </m:e>
              </m:acc>
            </m:e>
          </m:d>
          <m:r>
            <w:rPr>
              <w:rFonts w:ascii="Cambria Math" w:hAnsi="Cambria Math" w:cstheme="majorHAnsi"/>
            </w:rPr>
            <m:t>=det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theme="majorHAnsi"/>
                  <w:bCs/>
                  <w:i/>
                  <w:sz w:val="22"/>
                  <w:szCs w:val="22"/>
                  <w:lang w:eastAsia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theme="majorHAnsi"/>
                      <w:bCs/>
                      <w:i/>
                      <w:sz w:val="22"/>
                      <w:szCs w:val="22"/>
                      <w:lang w:eastAsia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ajorHAnsi"/>
                      </w:rPr>
                      <m:t>-</m:t>
                    </m:r>
                    <m:r>
                      <w:rPr>
                        <w:rFonts w:ascii="Cambria Math" w:hAnsi="Cambria Math" w:cstheme="majorHAnsi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theme="majorHAnsi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theme="majorHAnsi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HAnsi"/>
                      </w:rPr>
                      <m:t>-</m:t>
                    </m:r>
                    <m:r>
                      <w:rPr>
                        <w:rFonts w:ascii="Cambria Math" w:hAnsi="Cambria Math" w:cstheme="majorHAnsi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theme="majorHAnsi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  <m:r>
                      <w:rPr>
                        <w:rFonts w:ascii="Cambria Math" w:hAnsi="Cambria Math" w:cstheme="majorHAnsi"/>
                        <w:lang w:val="en-US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 w:cstheme="majorHAnsi"/>
                      </w:rPr>
                      <m:t>y</m:t>
                    </m:r>
                  </m:e>
                  <m:e>
                    <m:r>
                      <w:rPr>
                        <w:rFonts w:ascii="Cambria Math" w:hAnsi="Cambria Math" w:cstheme="majorHAnsi"/>
                      </w:rPr>
                      <m:t>z</m:t>
                    </m:r>
                  </m:e>
                </m:mr>
              </m:m>
            </m:e>
          </m:d>
          <m:r>
            <w:rPr>
              <w:rFonts w:ascii="Cambria Math" w:hAnsi="Cambria Math" w:cstheme="majorHAnsi"/>
            </w:rPr>
            <m:t>=4</m:t>
          </m:r>
          <m:r>
            <w:rPr>
              <w:rFonts w:ascii="Cambria Math" w:hAnsi="Cambria Math" w:cstheme="majorHAnsi"/>
              <w:lang w:val="en-US"/>
            </w:rPr>
            <m:t>(x+y+z-2)</m:t>
          </m:r>
        </m:oMath>
      </m:oMathPara>
    </w:p>
    <w:p w14:paraId="189BA1B3" w14:textId="77777777" w:rsidR="00414AB1" w:rsidRDefault="00414AB1" w:rsidP="00414AB1">
      <w:pPr>
        <w:pStyle w:val="ae"/>
        <w:spacing w:after="120"/>
        <w:rPr>
          <w:rFonts w:asciiTheme="majorHAnsi" w:hAnsiTheme="majorHAnsi" w:cstheme="majorHAnsi"/>
          <w:bCs/>
        </w:rPr>
      </w:pPr>
    </w:p>
    <w:p w14:paraId="25971590" w14:textId="77777777" w:rsidR="00414AB1" w:rsidRPr="001554F0" w:rsidRDefault="00000000" w:rsidP="00414AB1">
      <w:pPr>
        <w:pStyle w:val="ae"/>
        <w:spacing w:after="120"/>
        <w:rPr>
          <w:rFonts w:asciiTheme="majorHAnsi" w:hAnsiTheme="majorHAnsi" w:cstheme="majorHAnsi"/>
          <w:bCs/>
          <w:i/>
          <w:lang w:val="en-US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theme="majorHAnsi"/>
                      <w:bCs/>
                      <w:i/>
                      <w:sz w:val="22"/>
                      <w:szCs w:val="22"/>
                      <w:lang w:eastAsia="en-US"/>
                    </w:rPr>
                  </m:ctrlPr>
                </m:accPr>
                <m:e>
                  <m:r>
                    <w:rPr>
                      <w:rFonts w:ascii="Cambria Math" w:hAnsi="Cambria Math" w:cstheme="majorHAnsi"/>
                    </w:rPr>
                    <m:t>B</m:t>
                  </m:r>
                  <m:r>
                    <w:rPr>
                      <w:rFonts w:ascii="Cambria Math" w:hAnsi="Cambria Math" w:cstheme="majorHAnsi"/>
                      <w:lang w:val="en-US"/>
                    </w:rPr>
                    <m:t>C</m:t>
                  </m:r>
                </m:e>
              </m:acc>
              <m:r>
                <w:rPr>
                  <w:rFonts w:ascii="Cambria Math" w:hAnsi="Cambria Math" w:cstheme="majorHAnsi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theme="majorHAnsi"/>
                      <w:bCs/>
                      <w:i/>
                      <w:sz w:val="22"/>
                      <w:szCs w:val="22"/>
                      <w:lang w:eastAsia="en-US"/>
                    </w:rPr>
                  </m:ctrlPr>
                </m:accPr>
                <m:e>
                  <m:r>
                    <w:rPr>
                      <w:rFonts w:ascii="Cambria Math" w:hAnsi="Cambria Math" w:cstheme="majorHAnsi"/>
                    </w:rPr>
                    <m:t>BD</m:t>
                  </m:r>
                </m:e>
              </m:acc>
              <m:r>
                <w:rPr>
                  <w:rFonts w:ascii="Cambria Math" w:hAnsi="Cambria Math" w:cstheme="majorHAnsi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theme="majorHAnsi"/>
                      <w:bCs/>
                      <w:i/>
                      <w:sz w:val="22"/>
                      <w:szCs w:val="22"/>
                      <w:lang w:eastAsia="en-US"/>
                    </w:rPr>
                  </m:ctrlPr>
                </m:accPr>
                <m:e>
                  <m:r>
                    <w:rPr>
                      <w:rFonts w:ascii="Cambria Math" w:hAnsi="Cambria Math" w:cstheme="majorHAnsi"/>
                    </w:rPr>
                    <m:t>B</m:t>
                  </m:r>
                  <m:r>
                    <w:rPr>
                      <w:rFonts w:ascii="Cambria Math" w:hAnsi="Cambria Math" w:cstheme="majorHAnsi"/>
                      <w:lang w:val="en-US"/>
                    </w:rPr>
                    <m:t>A</m:t>
                  </m:r>
                </m:e>
              </m:acc>
            </m:e>
          </m:d>
          <m:r>
            <w:rPr>
              <w:rFonts w:ascii="Cambria Math" w:hAnsi="Cambria Math" w:cstheme="majorHAnsi"/>
            </w:rPr>
            <m:t>=det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theme="majorHAnsi"/>
                  <w:bCs/>
                  <w:i/>
                  <w:sz w:val="22"/>
                  <w:szCs w:val="22"/>
                  <w:lang w:eastAsia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theme="majorHAnsi"/>
                      <w:bCs/>
                      <w:i/>
                      <w:sz w:val="22"/>
                      <w:szCs w:val="22"/>
                      <w:lang w:eastAsia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ajorHAnsi"/>
                      </w:rPr>
                      <m:t>-</m:t>
                    </m:r>
                    <m:r>
                      <w:rPr>
                        <w:rFonts w:ascii="Cambria Math" w:hAnsi="Cambria Math" w:cstheme="majorHAnsi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theme="majorHAnsi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theme="majorHAnsi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HAnsi"/>
                      </w:rPr>
                      <m:t>-</m:t>
                    </m:r>
                    <m:r>
                      <w:rPr>
                        <w:rFonts w:ascii="Cambria Math" w:hAnsi="Cambria Math" w:cstheme="majorHAnsi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theme="majorHAnsi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 w:cstheme="majorHAnsi"/>
                      </w:rPr>
                      <m:t>-</m:t>
                    </m:r>
                    <m:r>
                      <w:rPr>
                        <w:rFonts w:ascii="Cambria Math" w:hAnsi="Cambria Math" w:cstheme="majorHAnsi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theme="majorHAnsi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theme="majorHAnsi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 w:cstheme="majorHAnsi"/>
            </w:rPr>
            <m:t>=-</m:t>
          </m:r>
          <m:r>
            <w:rPr>
              <w:rFonts w:ascii="Cambria Math" w:hAnsi="Cambria Math" w:cstheme="majorHAnsi"/>
              <w:lang w:val="en-US"/>
            </w:rPr>
            <m:t>8</m:t>
          </m:r>
        </m:oMath>
      </m:oMathPara>
    </w:p>
    <w:p w14:paraId="3022FE5E" w14:textId="77777777" w:rsidR="00414AB1" w:rsidRDefault="00414AB1" w:rsidP="00414AB1">
      <w:pPr>
        <w:spacing w:after="120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Шаг 2</w:t>
      </w:r>
      <w:r w:rsidRPr="00C26AA0">
        <w:rPr>
          <w:rFonts w:asciiTheme="majorHAnsi" w:hAnsiTheme="majorHAnsi" w:cstheme="majorHAnsi"/>
          <w:b/>
        </w:rPr>
        <w:t xml:space="preserve">: </w:t>
      </w:r>
      <w:r>
        <w:rPr>
          <w:rFonts w:asciiTheme="majorHAnsi" w:hAnsiTheme="majorHAnsi" w:cstheme="majorHAnsi"/>
          <w:b/>
        </w:rPr>
        <w:t xml:space="preserve">Определение положения точки </w:t>
      </w:r>
      <w:r>
        <w:rPr>
          <w:rFonts w:asciiTheme="majorHAnsi" w:hAnsiTheme="majorHAnsi" w:cstheme="majorHAnsi"/>
          <w:b/>
          <w:lang w:val="en-US"/>
        </w:rPr>
        <w:t>P</w:t>
      </w:r>
      <w:r w:rsidRPr="00C26AA0">
        <w:rPr>
          <w:rFonts w:asciiTheme="majorHAnsi" w:hAnsiTheme="majorHAnsi" w:cstheme="majorHAnsi"/>
          <w:b/>
        </w:rPr>
        <w:t>.</w:t>
      </w:r>
    </w:p>
    <w:p w14:paraId="498539CF" w14:textId="77777777" w:rsidR="00414AB1" w:rsidRPr="004A04F4" w:rsidRDefault="00414AB1" w:rsidP="00414AB1">
      <w:pPr>
        <w:spacing w:after="120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 xml:space="preserve">Общее условие принадлежности точки </w:t>
      </w:r>
      <w:r>
        <w:rPr>
          <w:rFonts w:asciiTheme="majorHAnsi" w:hAnsiTheme="majorHAnsi" w:cstheme="majorHAnsi"/>
          <w:bCs/>
          <w:lang w:val="en-US"/>
        </w:rPr>
        <w:t>P</w:t>
      </w:r>
      <w:r>
        <w:rPr>
          <w:rFonts w:asciiTheme="majorHAnsi" w:hAnsiTheme="majorHAnsi" w:cstheme="majorHAnsi"/>
          <w:bCs/>
        </w:rPr>
        <w:t xml:space="preserve"> тетраэдру </w:t>
      </w:r>
      <w:r>
        <w:rPr>
          <w:rFonts w:asciiTheme="majorHAnsi" w:hAnsiTheme="majorHAnsi" w:cstheme="majorHAnsi"/>
          <w:bCs/>
          <w:lang w:val="en-US"/>
        </w:rPr>
        <w:t>ABCD</w:t>
      </w:r>
      <w:r w:rsidRPr="002104FE">
        <w:rPr>
          <w:rFonts w:asciiTheme="majorHAnsi" w:hAnsiTheme="majorHAnsi" w:cstheme="majorHAnsi"/>
          <w:bCs/>
        </w:rPr>
        <w:t>:</w:t>
      </w:r>
    </w:p>
    <w:p w14:paraId="170795FD" w14:textId="77777777" w:rsidR="00414AB1" w:rsidRPr="002104FE" w:rsidRDefault="00000000" w:rsidP="00414AB1">
      <w:pPr>
        <w:pStyle w:val="ae"/>
        <w:spacing w:after="120"/>
        <w:ind w:left="1440"/>
        <w:rPr>
          <w:rFonts w:ascii="Cambria Math" w:hAnsi="Cambria Math" w:cstheme="majorHAnsi"/>
          <w:bCs/>
          <w:i/>
          <w:lang w:val="en-US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theme="majorHAnsi"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theme="majorHAnsi"/>
                      <w:bCs/>
                      <w:i/>
                    </w:rPr>
                  </m:ctrlPr>
                </m:eqArrPr>
                <m:e>
                  <m:r>
                    <w:rPr>
                      <w:rFonts w:ascii="Cambria Math" w:hAnsi="Cambria Math" w:cstheme="majorHAnsi"/>
                      <w:lang w:val="en-US"/>
                    </w:rPr>
                    <m:t>x</m:t>
                  </m:r>
                  <m:r>
                    <w:rPr>
                      <w:rFonts w:ascii="Cambria Math" w:hAnsi="Cambria Math" w:cstheme="majorHAnsi"/>
                    </w:rPr>
                    <m:t>≥0</m:t>
                  </m:r>
                </m:e>
                <m:e>
                  <m:r>
                    <w:rPr>
                      <w:rFonts w:ascii="Cambria Math" w:hAnsi="Cambria Math" w:cstheme="majorHAnsi"/>
                    </w:rPr>
                    <m:t>y≥0</m:t>
                  </m:r>
                </m:e>
                <m:e>
                  <m:r>
                    <w:rPr>
                      <w:rFonts w:ascii="Cambria Math" w:hAnsi="Cambria Math" w:cstheme="majorHAnsi"/>
                    </w:rPr>
                    <m:t>z≥0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x</m:t>
                  </m:r>
                  <m:r>
                    <w:rPr>
                      <w:rFonts w:ascii="Cambria Math" w:eastAsia="Cambria Math" w:hAnsi="Cambria Math" w:cs="Cambria Math"/>
                    </w:rPr>
                    <m:t>+</m:t>
                  </m:r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y+z</m:t>
                  </m:r>
                  <m:r>
                    <w:rPr>
                      <w:rFonts w:ascii="Cambria Math" w:eastAsia="Cambria Math" w:hAnsi="Cambria Math" w:cs="Cambria Math"/>
                    </w:rPr>
                    <m:t>≤2</m:t>
                  </m:r>
                </m:e>
              </m:eqArr>
            </m:e>
          </m:d>
        </m:oMath>
      </m:oMathPara>
    </w:p>
    <w:p w14:paraId="1911D1F2" w14:textId="77777777" w:rsidR="00414AB1" w:rsidRDefault="00414AB1" w:rsidP="00414AB1">
      <w:pPr>
        <w:pStyle w:val="ae"/>
        <w:spacing w:after="120"/>
        <w:ind w:left="1440"/>
        <w:rPr>
          <w:rFonts w:ascii="Cambria Math" w:hAnsi="Cambria Math" w:cstheme="majorHAnsi"/>
          <w:bCs/>
          <w:i/>
          <w:lang w:val="en-US"/>
        </w:rPr>
      </w:pPr>
    </w:p>
    <w:p w14:paraId="5BAFEBE2" w14:textId="77777777" w:rsidR="00414AB1" w:rsidRPr="002104FE" w:rsidRDefault="00414AB1" w:rsidP="00414AB1">
      <w:pPr>
        <w:spacing w:after="120"/>
        <w:rPr>
          <w:rFonts w:asciiTheme="majorHAnsi" w:hAnsiTheme="majorHAnsi" w:cstheme="majorHAnsi"/>
          <w:bCs/>
          <w:iCs/>
          <w:lang w:val="en-US"/>
        </w:rPr>
      </w:pPr>
      <w:r w:rsidRPr="002104FE">
        <w:rPr>
          <w:rFonts w:asciiTheme="majorHAnsi" w:hAnsiTheme="majorHAnsi" w:cstheme="majorHAnsi"/>
          <w:bCs/>
          <w:iCs/>
        </w:rPr>
        <w:t>Исследуем случаи</w:t>
      </w:r>
      <w:r w:rsidRPr="002104FE">
        <w:rPr>
          <w:rFonts w:asciiTheme="majorHAnsi" w:hAnsiTheme="majorHAnsi" w:cstheme="majorHAnsi"/>
          <w:bCs/>
          <w:iCs/>
          <w:lang w:val="en-US"/>
        </w:rPr>
        <w:t>:</w:t>
      </w:r>
    </w:p>
    <w:p w14:paraId="06F91512" w14:textId="77777777" w:rsidR="00414AB1" w:rsidRDefault="00414AB1" w:rsidP="001C361A">
      <w:pPr>
        <w:pStyle w:val="ae"/>
        <w:numPr>
          <w:ilvl w:val="0"/>
          <w:numId w:val="10"/>
        </w:numPr>
        <w:spacing w:after="120"/>
        <w:rPr>
          <w:rFonts w:asciiTheme="majorHAnsi" w:hAnsiTheme="majorHAnsi" w:cstheme="majorHAnsi"/>
          <w:bCs/>
          <w:lang w:val="en-US"/>
        </w:rPr>
      </w:pPr>
      <w:r>
        <w:rPr>
          <w:rFonts w:asciiTheme="majorHAnsi" w:hAnsiTheme="majorHAnsi" w:cstheme="majorHAnsi"/>
          <w:bCs/>
        </w:rPr>
        <w:t>Внутри</w:t>
      </w:r>
    </w:p>
    <w:p w14:paraId="1CAA1075" w14:textId="77777777" w:rsidR="00414AB1" w:rsidRPr="00BF1577" w:rsidRDefault="00414AB1" w:rsidP="00414AB1">
      <w:pPr>
        <w:spacing w:after="120"/>
        <w:rPr>
          <w:rFonts w:asciiTheme="majorHAnsi" w:hAnsiTheme="majorHAnsi" w:cstheme="majorHAnsi"/>
          <w:bCs/>
        </w:rPr>
      </w:pPr>
    </w:p>
    <w:p w14:paraId="434625D4" w14:textId="77777777" w:rsidR="00414AB1" w:rsidRPr="00BF1577" w:rsidRDefault="00000000" w:rsidP="00414AB1">
      <w:pPr>
        <w:pStyle w:val="ae"/>
        <w:spacing w:after="120"/>
        <w:ind w:left="1440"/>
        <w:rPr>
          <w:rFonts w:asciiTheme="majorHAnsi" w:hAnsiTheme="majorHAnsi" w:cstheme="majorHAnsi"/>
          <w:bCs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theme="majorHAnsi"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theme="majorHAnsi"/>
                      <w:bCs/>
                      <w:i/>
                    </w:rPr>
                  </m:ctrlPr>
                </m:eqArrPr>
                <m:e>
                  <m:r>
                    <w:rPr>
                      <w:rFonts w:ascii="Cambria Math" w:hAnsi="Cambria Math" w:cstheme="majorHAnsi"/>
                      <w:lang w:val="en-US"/>
                    </w:rPr>
                    <m:t>x&gt;0</m:t>
                  </m:r>
                </m:e>
                <m:e>
                  <m:r>
                    <w:rPr>
                      <w:rFonts w:ascii="Cambria Math" w:hAnsi="Cambria Math" w:cstheme="majorHAnsi"/>
                    </w:rPr>
                    <m:t>y</m:t>
                  </m:r>
                  <m:r>
                    <w:rPr>
                      <w:rFonts w:ascii="Cambria Math" w:hAnsi="Cambria Math" w:cstheme="majorHAnsi"/>
                      <w:lang w:val="en-US"/>
                    </w:rPr>
                    <m:t>&gt;0</m:t>
                  </m:r>
                </m:e>
                <m:e>
                  <m:r>
                    <w:rPr>
                      <w:rFonts w:ascii="Cambria Math" w:hAnsi="Cambria Math" w:cstheme="majorHAnsi"/>
                    </w:rPr>
                    <m:t>z</m:t>
                  </m:r>
                  <m:r>
                    <w:rPr>
                      <w:rFonts w:ascii="Cambria Math" w:hAnsi="Cambria Math" w:cstheme="majorHAnsi"/>
                      <w:lang w:val="en-US"/>
                    </w:rPr>
                    <m:t>&gt;0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x+y+z&lt;2</m:t>
                  </m:r>
                </m:e>
              </m:eqArr>
            </m:e>
          </m:d>
        </m:oMath>
      </m:oMathPara>
    </w:p>
    <w:p w14:paraId="7526213C" w14:textId="77777777" w:rsidR="00414AB1" w:rsidRPr="00BF1577" w:rsidRDefault="00414AB1" w:rsidP="00414AB1">
      <w:pPr>
        <w:pStyle w:val="ae"/>
        <w:spacing w:after="120"/>
        <w:ind w:left="1440"/>
        <w:rPr>
          <w:rFonts w:asciiTheme="majorHAnsi" w:hAnsiTheme="majorHAnsi" w:cstheme="majorHAnsi"/>
          <w:bCs/>
          <w:i/>
        </w:rPr>
      </w:pPr>
    </w:p>
    <w:p w14:paraId="52D5F83A" w14:textId="77777777" w:rsidR="00414AB1" w:rsidRPr="00C26AA0" w:rsidRDefault="00414AB1" w:rsidP="00414AB1">
      <w:pPr>
        <w:pStyle w:val="ae"/>
        <w:spacing w:after="120"/>
        <w:ind w:left="1440"/>
        <w:rPr>
          <w:rFonts w:asciiTheme="majorHAnsi" w:hAnsiTheme="majorHAnsi" w:cstheme="majorHAnsi"/>
          <w:bCs/>
          <w:lang w:val="en-US"/>
        </w:rPr>
      </w:pPr>
    </w:p>
    <w:p w14:paraId="75A0A59B" w14:textId="77777777" w:rsidR="00414AB1" w:rsidRPr="004C5D53" w:rsidRDefault="00414AB1" w:rsidP="001C361A">
      <w:pPr>
        <w:pStyle w:val="ae"/>
        <w:numPr>
          <w:ilvl w:val="0"/>
          <w:numId w:val="10"/>
        </w:numPr>
        <w:spacing w:after="120"/>
        <w:rPr>
          <w:rFonts w:asciiTheme="majorHAnsi" w:hAnsiTheme="majorHAnsi" w:cstheme="majorHAnsi"/>
          <w:b/>
          <w:lang w:val="en-US"/>
        </w:rPr>
      </w:pPr>
      <w:r>
        <w:rPr>
          <w:rFonts w:asciiTheme="majorHAnsi" w:hAnsiTheme="majorHAnsi" w:cstheme="majorHAnsi"/>
          <w:bCs/>
        </w:rPr>
        <w:t>На грани</w:t>
      </w:r>
    </w:p>
    <w:p w14:paraId="2EFE11A9" w14:textId="77777777" w:rsidR="00414AB1" w:rsidRDefault="00414AB1" w:rsidP="00414AB1">
      <w:pPr>
        <w:pStyle w:val="ae"/>
        <w:spacing w:after="120"/>
        <w:ind w:left="1440"/>
        <w:rPr>
          <w:rFonts w:asciiTheme="majorHAnsi" w:hAnsiTheme="majorHAnsi" w:cstheme="majorHAnsi"/>
          <w:bCs/>
        </w:rPr>
      </w:pPr>
    </w:p>
    <w:p w14:paraId="63F85F07" w14:textId="77777777" w:rsidR="00414AB1" w:rsidRPr="00132D99" w:rsidRDefault="00414AB1" w:rsidP="00414AB1">
      <w:pPr>
        <w:pStyle w:val="ae"/>
        <w:spacing w:after="120"/>
        <w:ind w:left="1440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 xml:space="preserve">Одно из смешанных произведений для точки </w:t>
      </w:r>
      <w:r>
        <w:rPr>
          <w:rFonts w:asciiTheme="majorHAnsi" w:hAnsiTheme="majorHAnsi" w:cstheme="majorHAnsi"/>
          <w:bCs/>
          <w:lang w:val="en-US"/>
        </w:rPr>
        <w:t>P</w:t>
      </w:r>
      <w:r w:rsidRPr="00AC7E86">
        <w:rPr>
          <w:rFonts w:asciiTheme="majorHAnsi" w:hAnsiTheme="majorHAnsi" w:cstheme="majorHAnsi"/>
          <w:bCs/>
        </w:rPr>
        <w:t xml:space="preserve"> </w:t>
      </w:r>
      <w:r>
        <w:rPr>
          <w:rFonts w:asciiTheme="majorHAnsi" w:hAnsiTheme="majorHAnsi" w:cstheme="majorHAnsi"/>
          <w:bCs/>
        </w:rPr>
        <w:t>равно нулю</w:t>
      </w:r>
      <w:r w:rsidRPr="00AC7E86">
        <w:rPr>
          <w:rFonts w:asciiTheme="majorHAnsi" w:hAnsiTheme="majorHAnsi" w:cstheme="majorHAnsi"/>
          <w:bCs/>
        </w:rPr>
        <w:t xml:space="preserve">, </w:t>
      </w:r>
      <w:r>
        <w:rPr>
          <w:rFonts w:asciiTheme="majorHAnsi" w:hAnsiTheme="majorHAnsi" w:cstheme="majorHAnsi"/>
          <w:bCs/>
        </w:rPr>
        <w:t>а остальные имеют одинаковые знаки со смешанными произведениями для противоположных вершин</w:t>
      </w:r>
      <w:r w:rsidRPr="00184CE9">
        <w:rPr>
          <w:rFonts w:asciiTheme="majorHAnsi" w:hAnsiTheme="majorHAnsi" w:cstheme="majorHAnsi"/>
          <w:bCs/>
        </w:rPr>
        <w:t xml:space="preserve">. </w:t>
      </w:r>
    </w:p>
    <w:p w14:paraId="4A627931" w14:textId="77777777" w:rsidR="00414AB1" w:rsidRPr="004C5D53" w:rsidRDefault="00414AB1" w:rsidP="00414AB1">
      <w:pPr>
        <w:pStyle w:val="ae"/>
        <w:spacing w:after="120"/>
        <w:ind w:left="1440"/>
        <w:rPr>
          <w:rFonts w:asciiTheme="majorHAnsi" w:hAnsiTheme="majorHAnsi" w:cstheme="majorHAnsi"/>
          <w:b/>
        </w:rPr>
      </w:pPr>
    </w:p>
    <w:p w14:paraId="3ED02AFC" w14:textId="77777777" w:rsidR="00414AB1" w:rsidRPr="004C5D53" w:rsidRDefault="00414AB1" w:rsidP="00414AB1">
      <w:pPr>
        <w:pStyle w:val="ae"/>
        <w:spacing w:after="120"/>
        <w:ind w:left="1440"/>
        <w:rPr>
          <w:rFonts w:asciiTheme="majorHAnsi" w:hAnsiTheme="majorHAnsi" w:cstheme="majorHAnsi"/>
          <w:b/>
        </w:rPr>
      </w:pPr>
    </w:p>
    <w:p w14:paraId="530DEBC0" w14:textId="77777777" w:rsidR="00414AB1" w:rsidRDefault="00414AB1" w:rsidP="00414AB1">
      <w:pPr>
        <w:pStyle w:val="ae"/>
        <w:spacing w:after="120"/>
        <w:ind w:left="1440"/>
        <w:rPr>
          <w:rFonts w:ascii="Cambria Math" w:hAnsi="Cambria Math" w:cstheme="majorHAnsi"/>
          <w:bCs/>
          <w:i/>
        </w:rPr>
      </w:pPr>
      <w:r w:rsidRPr="00C26AA0">
        <w:rPr>
          <w:rFonts w:asciiTheme="majorHAnsi" w:hAnsiTheme="majorHAnsi" w:cstheme="majorHAnsi"/>
          <w:bCs/>
        </w:rPr>
        <w:lastRenderedPageBreak/>
        <w:t>На ABC:</w:t>
      </w:r>
      <w:r>
        <w:rPr>
          <w:rFonts w:asciiTheme="majorHAnsi" w:hAnsiTheme="majorHAnsi" w:cstheme="majorHAnsi"/>
          <w:bCs/>
        </w:rPr>
        <w:t xml:space="preserve"> </w:t>
      </w:r>
      <w:r>
        <w:rPr>
          <w:rFonts w:ascii="Cambria Math" w:hAnsi="Cambria Math" w:cstheme="majorHAnsi"/>
          <w:bCs/>
          <w:i/>
        </w:rPr>
        <w:tab/>
      </w:r>
      <m:oMath>
        <m:d>
          <m:dPr>
            <m:begChr m:val="{"/>
            <m:endChr m:val=""/>
            <m:ctrlPr>
              <w:rPr>
                <w:rFonts w:ascii="Cambria Math" w:hAnsi="Cambria Math" w:cstheme="majorHAnsi"/>
                <w:bCs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 w:cstheme="majorHAnsi"/>
                    <w:bCs/>
                    <w:i/>
                  </w:rPr>
                </m:ctrlPr>
              </m:eqArrPr>
              <m:e>
                <m:r>
                  <w:rPr>
                    <w:rFonts w:ascii="Cambria Math" w:hAnsi="Cambria Math" w:cstheme="majorHAnsi"/>
                    <w:lang w:val="en-US"/>
                  </w:rPr>
                  <m:t>x</m:t>
                </m:r>
                <m:r>
                  <w:rPr>
                    <w:rFonts w:ascii="Cambria Math" w:hAnsi="Cambria Math" w:cstheme="majorHAnsi"/>
                  </w:rPr>
                  <m:t>&gt;0</m:t>
                </m:r>
              </m:e>
              <m:e>
                <m:r>
                  <w:rPr>
                    <w:rFonts w:ascii="Cambria Math" w:hAnsi="Cambria Math" w:cstheme="majorHAnsi"/>
                  </w:rPr>
                  <m:t>y&gt;0</m:t>
                </m:r>
              </m:e>
              <m:e>
                <m:r>
                  <w:rPr>
                    <w:rFonts w:ascii="Cambria Math" w:hAnsi="Cambria Math" w:cstheme="majorHAnsi"/>
                  </w:rPr>
                  <m:t>z=0</m:t>
                </m:r>
                <m:ctrlPr>
                  <w:rPr>
                    <w:rFonts w:ascii="Cambria Math" w:eastAsia="Cambria Math" w:hAnsi="Cambria Math" w:cs="Cambria Math"/>
                    <w:bCs/>
                    <w:i/>
                    <w:lang w:val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lang w:val="en-US"/>
                  </w:rPr>
                  <m:t>x</m:t>
                </m:r>
                <m:r>
                  <w:rPr>
                    <w:rFonts w:ascii="Cambria Math" w:eastAsia="Cambria Math" w:hAnsi="Cambria Math" w:cs="Cambria Math"/>
                  </w:rPr>
                  <m:t>+</m:t>
                </m:r>
                <m:r>
                  <w:rPr>
                    <w:rFonts w:ascii="Cambria Math" w:eastAsia="Cambria Math" w:hAnsi="Cambria Math" w:cs="Cambria Math"/>
                    <w:lang w:val="en-US"/>
                  </w:rPr>
                  <m:t>y</m:t>
                </m:r>
                <m:r>
                  <w:rPr>
                    <w:rFonts w:ascii="Cambria Math" w:eastAsia="Cambria Math" w:hAnsi="Cambria Math" w:cs="Cambria Math"/>
                  </w:rPr>
                  <m:t>&lt;2</m:t>
                </m:r>
              </m:e>
            </m:eqArr>
          </m:e>
        </m:d>
      </m:oMath>
    </w:p>
    <w:p w14:paraId="5819F54C" w14:textId="77777777" w:rsidR="00414AB1" w:rsidRDefault="00414AB1" w:rsidP="00414AB1">
      <w:pPr>
        <w:pStyle w:val="ae"/>
        <w:spacing w:after="120"/>
        <w:ind w:left="1440"/>
        <w:rPr>
          <w:rFonts w:ascii="Cambria Math" w:hAnsi="Cambria Math" w:cstheme="majorHAnsi"/>
          <w:bCs/>
          <w:i/>
        </w:rPr>
      </w:pPr>
    </w:p>
    <w:p w14:paraId="76E44890" w14:textId="77777777" w:rsidR="00414AB1" w:rsidRPr="00C26AA0" w:rsidRDefault="00414AB1" w:rsidP="00414AB1">
      <w:pPr>
        <w:pStyle w:val="ae"/>
        <w:spacing w:after="120"/>
        <w:ind w:left="1440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  <w:iCs/>
        </w:rPr>
        <w:t xml:space="preserve">На </w:t>
      </w:r>
      <w:r>
        <w:rPr>
          <w:rFonts w:asciiTheme="majorHAnsi" w:hAnsiTheme="majorHAnsi" w:cstheme="majorHAnsi"/>
          <w:bCs/>
          <w:iCs/>
          <w:lang w:val="en-US"/>
        </w:rPr>
        <w:t>ABD</w:t>
      </w:r>
      <w:r w:rsidRPr="00C26AA0">
        <w:rPr>
          <w:rFonts w:asciiTheme="majorHAnsi" w:hAnsiTheme="majorHAnsi" w:cstheme="majorHAnsi"/>
          <w:bCs/>
          <w:iCs/>
        </w:rPr>
        <w:t xml:space="preserve">: </w:t>
      </w:r>
      <w:r w:rsidRPr="00C26AA0">
        <w:rPr>
          <w:rFonts w:ascii="Cambria Math" w:hAnsi="Cambria Math" w:cstheme="majorHAnsi"/>
          <w:bCs/>
          <w:i/>
        </w:rPr>
        <w:tab/>
      </w:r>
      <m:oMath>
        <m:d>
          <m:dPr>
            <m:begChr m:val="{"/>
            <m:endChr m:val=""/>
            <m:ctrlPr>
              <w:rPr>
                <w:rFonts w:ascii="Cambria Math" w:hAnsi="Cambria Math" w:cstheme="majorHAnsi"/>
                <w:bCs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 w:cstheme="majorHAnsi"/>
                    <w:bCs/>
                    <w:i/>
                  </w:rPr>
                </m:ctrlPr>
              </m:eqArrPr>
              <m:e>
                <m:r>
                  <w:rPr>
                    <w:rFonts w:ascii="Cambria Math" w:hAnsi="Cambria Math" w:cstheme="majorHAnsi"/>
                    <w:lang w:val="en-US"/>
                  </w:rPr>
                  <m:t>x</m:t>
                </m:r>
                <m:r>
                  <w:rPr>
                    <w:rFonts w:ascii="Cambria Math" w:hAnsi="Cambria Math" w:cstheme="majorHAnsi"/>
                  </w:rPr>
                  <m:t>&gt;0</m:t>
                </m:r>
              </m:e>
              <m:e>
                <m:r>
                  <w:rPr>
                    <w:rFonts w:ascii="Cambria Math" w:hAnsi="Cambria Math" w:cstheme="majorHAnsi"/>
                  </w:rPr>
                  <m:t>y=0</m:t>
                </m:r>
              </m:e>
              <m:e>
                <m:r>
                  <w:rPr>
                    <w:rFonts w:ascii="Cambria Math" w:hAnsi="Cambria Math" w:cstheme="majorHAnsi"/>
                  </w:rPr>
                  <m:t>z&gt;0</m:t>
                </m:r>
                <m:ctrlPr>
                  <w:rPr>
                    <w:rFonts w:ascii="Cambria Math" w:eastAsia="Cambria Math" w:hAnsi="Cambria Math" w:cs="Cambria Math"/>
                    <w:bCs/>
                    <w:i/>
                    <w:lang w:val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lang w:val="en-US"/>
                  </w:rPr>
                  <m:t>x</m:t>
                </m:r>
                <m:r>
                  <w:rPr>
                    <w:rFonts w:ascii="Cambria Math" w:eastAsia="Cambria Math" w:hAnsi="Cambria Math" w:cs="Cambria Math"/>
                  </w:rPr>
                  <m:t>+</m:t>
                </m:r>
                <m:r>
                  <w:rPr>
                    <w:rFonts w:ascii="Cambria Math" w:eastAsia="Cambria Math" w:hAnsi="Cambria Math" w:cs="Cambria Math"/>
                    <w:lang w:val="en-US"/>
                  </w:rPr>
                  <m:t>z</m:t>
                </m:r>
                <m:r>
                  <w:rPr>
                    <w:rFonts w:ascii="Cambria Math" w:eastAsia="Cambria Math" w:hAnsi="Cambria Math" w:cs="Cambria Math"/>
                  </w:rPr>
                  <m:t>&lt;2</m:t>
                </m:r>
              </m:e>
            </m:eqArr>
          </m:e>
        </m:d>
      </m:oMath>
    </w:p>
    <w:p w14:paraId="2EC0A1FE" w14:textId="77777777" w:rsidR="00414AB1" w:rsidRPr="00C26AA0" w:rsidRDefault="00414AB1" w:rsidP="00414AB1">
      <w:pPr>
        <w:pStyle w:val="ae"/>
        <w:spacing w:after="120"/>
        <w:ind w:left="1440"/>
        <w:rPr>
          <w:rFonts w:asciiTheme="majorHAnsi" w:hAnsiTheme="majorHAnsi" w:cstheme="majorHAnsi"/>
          <w:bCs/>
          <w:iCs/>
        </w:rPr>
      </w:pPr>
    </w:p>
    <w:p w14:paraId="2F13537C" w14:textId="77777777" w:rsidR="00414AB1" w:rsidRPr="004A04F4" w:rsidRDefault="00414AB1" w:rsidP="00414AB1">
      <w:pPr>
        <w:pStyle w:val="ae"/>
        <w:spacing w:after="120"/>
        <w:ind w:left="1440"/>
        <w:rPr>
          <w:rFonts w:ascii="Cambria Math" w:hAnsi="Cambria Math" w:cstheme="majorHAnsi"/>
          <w:bCs/>
          <w:i/>
        </w:rPr>
      </w:pPr>
      <w:r>
        <w:rPr>
          <w:rFonts w:asciiTheme="majorHAnsi" w:hAnsiTheme="majorHAnsi" w:cstheme="majorHAnsi"/>
          <w:bCs/>
        </w:rPr>
        <w:t xml:space="preserve">На </w:t>
      </w:r>
      <w:r>
        <w:rPr>
          <w:rFonts w:asciiTheme="majorHAnsi" w:hAnsiTheme="majorHAnsi" w:cstheme="majorHAnsi"/>
          <w:bCs/>
          <w:lang w:val="en-US"/>
        </w:rPr>
        <w:t>ACD</w:t>
      </w:r>
      <w:r w:rsidRPr="00BF1577">
        <w:rPr>
          <w:rFonts w:asciiTheme="majorHAnsi" w:hAnsiTheme="majorHAnsi" w:cstheme="majorHAnsi"/>
          <w:bCs/>
        </w:rPr>
        <w:t xml:space="preserve">: </w:t>
      </w:r>
      <w:r>
        <w:rPr>
          <w:rFonts w:ascii="Cambria Math" w:hAnsi="Cambria Math" w:cstheme="majorHAnsi"/>
          <w:bCs/>
          <w:i/>
        </w:rPr>
        <w:tab/>
      </w:r>
      <m:oMath>
        <m:d>
          <m:dPr>
            <m:begChr m:val="{"/>
            <m:endChr m:val=""/>
            <m:ctrlPr>
              <w:rPr>
                <w:rFonts w:ascii="Cambria Math" w:hAnsi="Cambria Math" w:cstheme="majorHAnsi"/>
                <w:bCs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 w:cstheme="majorHAnsi"/>
                    <w:bCs/>
                    <w:i/>
                  </w:rPr>
                </m:ctrlPr>
              </m:eqArrPr>
              <m:e>
                <m:r>
                  <w:rPr>
                    <w:rFonts w:ascii="Cambria Math" w:hAnsi="Cambria Math" w:cstheme="majorHAnsi"/>
                    <w:lang w:val="en-US"/>
                  </w:rPr>
                  <m:t>x</m:t>
                </m:r>
                <m:r>
                  <w:rPr>
                    <w:rFonts w:ascii="Cambria Math" w:hAnsi="Cambria Math" w:cstheme="majorHAnsi"/>
                  </w:rPr>
                  <m:t>=0</m:t>
                </m:r>
              </m:e>
              <m:e>
                <m:r>
                  <w:rPr>
                    <w:rFonts w:ascii="Cambria Math" w:hAnsi="Cambria Math" w:cstheme="majorHAnsi"/>
                  </w:rPr>
                  <m:t>y&gt;0</m:t>
                </m:r>
              </m:e>
              <m:e>
                <m:r>
                  <w:rPr>
                    <w:rFonts w:ascii="Cambria Math" w:hAnsi="Cambria Math" w:cstheme="majorHAnsi"/>
                  </w:rPr>
                  <m:t>z&gt;0</m:t>
                </m:r>
                <m:ctrlPr>
                  <w:rPr>
                    <w:rFonts w:ascii="Cambria Math" w:eastAsia="Cambria Math" w:hAnsi="Cambria Math" w:cs="Cambria Math"/>
                    <w:bCs/>
                    <w:i/>
                    <w:lang w:val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lang w:val="en-US"/>
                  </w:rPr>
                  <m:t>y</m:t>
                </m:r>
                <m:r>
                  <w:rPr>
                    <w:rFonts w:ascii="Cambria Math" w:eastAsia="Cambria Math" w:hAnsi="Cambria Math" w:cs="Cambria Math"/>
                  </w:rPr>
                  <m:t>+</m:t>
                </m:r>
                <m:r>
                  <w:rPr>
                    <w:rFonts w:ascii="Cambria Math" w:eastAsia="Cambria Math" w:hAnsi="Cambria Math" w:cs="Cambria Math"/>
                    <w:lang w:val="en-US"/>
                  </w:rPr>
                  <m:t>z</m:t>
                </m:r>
                <m:r>
                  <w:rPr>
                    <w:rFonts w:ascii="Cambria Math" w:eastAsia="Cambria Math" w:hAnsi="Cambria Math" w:cs="Cambria Math"/>
                  </w:rPr>
                  <m:t>&lt;2</m:t>
                </m:r>
              </m:e>
            </m:eqArr>
          </m:e>
        </m:d>
      </m:oMath>
    </w:p>
    <w:p w14:paraId="13767718" w14:textId="77777777" w:rsidR="00414AB1" w:rsidRPr="004A04F4" w:rsidRDefault="00414AB1" w:rsidP="00414AB1">
      <w:pPr>
        <w:pStyle w:val="ae"/>
        <w:spacing w:after="120"/>
        <w:ind w:left="1440"/>
        <w:rPr>
          <w:rFonts w:ascii="Cambria Math" w:hAnsi="Cambria Math" w:cstheme="majorHAnsi"/>
          <w:bCs/>
          <w:i/>
        </w:rPr>
      </w:pPr>
    </w:p>
    <w:p w14:paraId="42C38C4A" w14:textId="77777777" w:rsidR="00414AB1" w:rsidRDefault="00414AB1" w:rsidP="00414AB1">
      <w:pPr>
        <w:pStyle w:val="ae"/>
        <w:spacing w:after="120"/>
        <w:ind w:left="1440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  <w:iCs/>
        </w:rPr>
        <w:t xml:space="preserve">На </w:t>
      </w:r>
      <w:r>
        <w:rPr>
          <w:rFonts w:asciiTheme="majorHAnsi" w:hAnsiTheme="majorHAnsi" w:cstheme="majorHAnsi"/>
          <w:bCs/>
          <w:iCs/>
          <w:lang w:val="en-US"/>
        </w:rPr>
        <w:t>BCD</w:t>
      </w:r>
      <w:r w:rsidRPr="004A04F4">
        <w:rPr>
          <w:rFonts w:asciiTheme="majorHAnsi" w:hAnsiTheme="majorHAnsi" w:cstheme="majorHAnsi"/>
          <w:bCs/>
          <w:iCs/>
        </w:rPr>
        <w:t>:</w:t>
      </w:r>
      <w:r w:rsidRPr="004A04F4">
        <w:rPr>
          <w:rFonts w:asciiTheme="majorHAnsi" w:hAnsiTheme="majorHAnsi" w:cstheme="majorHAnsi"/>
          <w:bCs/>
          <w:iCs/>
        </w:rPr>
        <w:tab/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 w:cstheme="majorHAnsi"/>
                <w:bCs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 w:cstheme="majorHAnsi"/>
                    <w:bCs/>
                    <w:i/>
                  </w:rPr>
                </m:ctrlPr>
              </m:eqArrPr>
              <m:e>
                <m:r>
                  <w:rPr>
                    <w:rFonts w:ascii="Cambria Math" w:hAnsi="Cambria Math" w:cstheme="majorHAnsi"/>
                    <w:lang w:val="en-US"/>
                  </w:rPr>
                  <m:t>x</m:t>
                </m:r>
                <m:r>
                  <w:rPr>
                    <w:rFonts w:ascii="Cambria Math" w:hAnsi="Cambria Math" w:cstheme="majorHAnsi"/>
                  </w:rPr>
                  <m:t>&gt;0</m:t>
                </m:r>
              </m:e>
              <m:e>
                <m:r>
                  <w:rPr>
                    <w:rFonts w:ascii="Cambria Math" w:hAnsi="Cambria Math" w:cstheme="majorHAnsi"/>
                  </w:rPr>
                  <m:t>y&gt;0</m:t>
                </m:r>
              </m:e>
              <m:e>
                <m:r>
                  <w:rPr>
                    <w:rFonts w:ascii="Cambria Math" w:hAnsi="Cambria Math" w:cstheme="majorHAnsi"/>
                  </w:rPr>
                  <m:t>z&gt;0</m:t>
                </m:r>
                <m:ctrlPr>
                  <w:rPr>
                    <w:rFonts w:ascii="Cambria Math" w:eastAsia="Cambria Math" w:hAnsi="Cambria Math" w:cs="Cambria Math"/>
                    <w:bCs/>
                    <w:i/>
                    <w:lang w:val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lang w:val="en-US"/>
                  </w:rPr>
                  <m:t>x</m:t>
                </m:r>
                <m:r>
                  <w:rPr>
                    <w:rFonts w:ascii="Cambria Math" w:eastAsia="Cambria Math" w:hAnsi="Cambria Math" w:cs="Cambria Math"/>
                  </w:rPr>
                  <m:t>+</m:t>
                </m:r>
                <m:r>
                  <w:rPr>
                    <w:rFonts w:ascii="Cambria Math" w:eastAsia="Cambria Math" w:hAnsi="Cambria Math" w:cs="Cambria Math"/>
                    <w:lang w:val="en-US"/>
                  </w:rPr>
                  <m:t>y</m:t>
                </m:r>
                <m:r>
                  <w:rPr>
                    <w:rFonts w:ascii="Cambria Math" w:eastAsia="Cambria Math" w:hAnsi="Cambria Math" w:cs="Cambria Math"/>
                  </w:rPr>
                  <m:t>+</m:t>
                </m:r>
                <m:r>
                  <w:rPr>
                    <w:rFonts w:ascii="Cambria Math" w:eastAsia="Cambria Math" w:hAnsi="Cambria Math" w:cs="Cambria Math"/>
                    <w:lang w:val="en-US"/>
                  </w:rPr>
                  <m:t>z</m:t>
                </m:r>
                <m:r>
                  <w:rPr>
                    <w:rFonts w:ascii="Cambria Math" w:eastAsia="Cambria Math" w:hAnsi="Cambria Math" w:cs="Cambria Math"/>
                  </w:rPr>
                  <m:t>=2</m:t>
                </m:r>
              </m:e>
            </m:eqArr>
          </m:e>
        </m:d>
      </m:oMath>
    </w:p>
    <w:p w14:paraId="62E9D20A" w14:textId="77777777" w:rsidR="00414AB1" w:rsidRPr="004A04F4" w:rsidRDefault="00414AB1" w:rsidP="00414AB1">
      <w:pPr>
        <w:pStyle w:val="ae"/>
        <w:spacing w:after="120"/>
        <w:ind w:left="1440"/>
        <w:rPr>
          <w:rFonts w:asciiTheme="majorHAnsi" w:hAnsiTheme="majorHAnsi" w:cstheme="majorHAnsi"/>
          <w:bCs/>
        </w:rPr>
      </w:pPr>
    </w:p>
    <w:p w14:paraId="3F2BBDB2" w14:textId="77777777" w:rsidR="00414AB1" w:rsidRPr="00132D99" w:rsidRDefault="00414AB1" w:rsidP="001C361A">
      <w:pPr>
        <w:pStyle w:val="ae"/>
        <w:numPr>
          <w:ilvl w:val="0"/>
          <w:numId w:val="10"/>
        </w:numPr>
        <w:spacing w:after="120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На ребре</w:t>
      </w:r>
    </w:p>
    <w:p w14:paraId="0C193D5E" w14:textId="77777777" w:rsidR="00414AB1" w:rsidRDefault="00414AB1" w:rsidP="00414AB1">
      <w:pPr>
        <w:pStyle w:val="ae"/>
        <w:spacing w:after="120"/>
        <w:ind w:left="1440"/>
        <w:rPr>
          <w:rFonts w:asciiTheme="majorHAnsi" w:hAnsiTheme="majorHAnsi" w:cstheme="majorHAnsi"/>
          <w:bCs/>
        </w:rPr>
      </w:pPr>
    </w:p>
    <w:p w14:paraId="3F54019C" w14:textId="77777777" w:rsidR="00414AB1" w:rsidRPr="00132D99" w:rsidRDefault="00414AB1" w:rsidP="00414AB1">
      <w:pPr>
        <w:pStyle w:val="ae"/>
        <w:spacing w:after="120"/>
        <w:ind w:left="1440"/>
        <w:rPr>
          <w:rFonts w:asciiTheme="majorHAnsi" w:hAnsiTheme="majorHAnsi" w:cstheme="majorHAnsi"/>
          <w:bCs/>
        </w:rPr>
      </w:pPr>
      <w:r w:rsidRPr="00AC7E86">
        <w:rPr>
          <w:rFonts w:asciiTheme="majorHAnsi" w:hAnsiTheme="majorHAnsi" w:cstheme="majorHAnsi"/>
          <w:bCs/>
        </w:rPr>
        <w:t>Два</w:t>
      </w:r>
      <w:r>
        <w:rPr>
          <w:rFonts w:asciiTheme="majorHAnsi" w:hAnsiTheme="majorHAnsi" w:cstheme="majorHAnsi"/>
          <w:bCs/>
        </w:rPr>
        <w:t xml:space="preserve"> из смешанных произведений для точки </w:t>
      </w:r>
      <w:r>
        <w:rPr>
          <w:rFonts w:asciiTheme="majorHAnsi" w:hAnsiTheme="majorHAnsi" w:cstheme="majorHAnsi"/>
          <w:bCs/>
          <w:lang w:val="en-US"/>
        </w:rPr>
        <w:t>P</w:t>
      </w:r>
      <w:r w:rsidRPr="00AC7E86">
        <w:rPr>
          <w:rFonts w:asciiTheme="majorHAnsi" w:hAnsiTheme="majorHAnsi" w:cstheme="majorHAnsi"/>
          <w:bCs/>
        </w:rPr>
        <w:t xml:space="preserve"> </w:t>
      </w:r>
      <w:r>
        <w:rPr>
          <w:rFonts w:asciiTheme="majorHAnsi" w:hAnsiTheme="majorHAnsi" w:cstheme="majorHAnsi"/>
          <w:bCs/>
        </w:rPr>
        <w:t>равны нулю</w:t>
      </w:r>
      <w:r w:rsidRPr="00AC7E86">
        <w:rPr>
          <w:rFonts w:asciiTheme="majorHAnsi" w:hAnsiTheme="majorHAnsi" w:cstheme="majorHAnsi"/>
          <w:bCs/>
        </w:rPr>
        <w:t xml:space="preserve">, </w:t>
      </w:r>
      <w:r>
        <w:rPr>
          <w:rFonts w:asciiTheme="majorHAnsi" w:hAnsiTheme="majorHAnsi" w:cstheme="majorHAnsi"/>
          <w:bCs/>
        </w:rPr>
        <w:t>а остальные имеют одинаковые знаки со смешанными произведениями для противоположных вершин</w:t>
      </w:r>
      <w:r w:rsidRPr="00184CE9">
        <w:rPr>
          <w:rFonts w:asciiTheme="majorHAnsi" w:hAnsiTheme="majorHAnsi" w:cstheme="majorHAnsi"/>
          <w:bCs/>
        </w:rPr>
        <w:t xml:space="preserve">. </w:t>
      </w:r>
    </w:p>
    <w:p w14:paraId="14CE9BEF" w14:textId="77777777" w:rsidR="00414AB1" w:rsidRPr="00132D99" w:rsidRDefault="00414AB1" w:rsidP="00414AB1">
      <w:pPr>
        <w:pStyle w:val="ae"/>
        <w:spacing w:after="120"/>
        <w:ind w:left="1440"/>
        <w:rPr>
          <w:rFonts w:asciiTheme="majorHAnsi" w:hAnsiTheme="majorHAnsi" w:cstheme="majorHAnsi"/>
          <w:bCs/>
        </w:rPr>
      </w:pPr>
    </w:p>
    <w:p w14:paraId="5540E6A1" w14:textId="77777777" w:rsidR="00414AB1" w:rsidRPr="004762B6" w:rsidRDefault="00414AB1" w:rsidP="00414AB1">
      <w:pPr>
        <w:pStyle w:val="ae"/>
        <w:spacing w:after="120"/>
        <w:ind w:left="1440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Пример</w:t>
      </w:r>
      <w:r w:rsidRPr="00132D99">
        <w:rPr>
          <w:rFonts w:asciiTheme="majorHAnsi" w:hAnsiTheme="majorHAnsi" w:cstheme="majorHAnsi"/>
          <w:bCs/>
        </w:rPr>
        <w:t xml:space="preserve">: </w:t>
      </w:r>
      <w:r>
        <w:rPr>
          <w:rFonts w:asciiTheme="majorHAnsi" w:hAnsiTheme="majorHAnsi" w:cstheme="majorHAnsi"/>
          <w:bCs/>
        </w:rPr>
        <w:t xml:space="preserve">точка </w:t>
      </w:r>
      <w:r>
        <w:rPr>
          <w:rFonts w:asciiTheme="majorHAnsi" w:hAnsiTheme="majorHAnsi" w:cstheme="majorHAnsi"/>
          <w:bCs/>
          <w:lang w:val="en-US"/>
        </w:rPr>
        <w:t>P</w:t>
      </w:r>
      <w:r w:rsidRPr="00132D99">
        <w:rPr>
          <w:rFonts w:asciiTheme="majorHAnsi" w:hAnsiTheme="majorHAnsi" w:cstheme="majorHAnsi"/>
          <w:bCs/>
        </w:rPr>
        <w:t xml:space="preserve"> </w:t>
      </w:r>
      <w:r>
        <w:rPr>
          <w:rFonts w:asciiTheme="majorHAnsi" w:hAnsiTheme="majorHAnsi" w:cstheme="majorHAnsi"/>
          <w:bCs/>
        </w:rPr>
        <w:t xml:space="preserve">на ребре </w:t>
      </w:r>
      <w:r>
        <w:rPr>
          <w:rFonts w:asciiTheme="majorHAnsi" w:hAnsiTheme="majorHAnsi" w:cstheme="majorHAnsi"/>
          <w:bCs/>
          <w:lang w:val="en-US"/>
        </w:rPr>
        <w:t>AB</w:t>
      </w:r>
    </w:p>
    <w:p w14:paraId="35DCA148" w14:textId="77777777" w:rsidR="00414AB1" w:rsidRPr="004762B6" w:rsidRDefault="00414AB1" w:rsidP="00414AB1">
      <w:pPr>
        <w:pStyle w:val="ae"/>
        <w:spacing w:after="120"/>
        <w:ind w:left="1440"/>
        <w:rPr>
          <w:rFonts w:asciiTheme="majorHAnsi" w:hAnsiTheme="majorHAnsi" w:cstheme="majorHAnsi"/>
          <w:bCs/>
        </w:rPr>
      </w:pPr>
    </w:p>
    <w:p w14:paraId="6C24051F" w14:textId="77777777" w:rsidR="00414AB1" w:rsidRPr="00D57803" w:rsidRDefault="00000000" w:rsidP="00414AB1">
      <w:pPr>
        <w:pStyle w:val="ae"/>
        <w:spacing w:after="120"/>
        <w:ind w:left="1440"/>
        <w:rPr>
          <w:rFonts w:asciiTheme="majorHAnsi" w:hAnsiTheme="majorHAnsi" w:cstheme="majorHAnsi"/>
          <w:bCs/>
          <w:lang w:val="en-US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theme="majorHAnsi"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theme="majorHAnsi"/>
                      <w:bCs/>
                      <w:i/>
                    </w:rPr>
                  </m:ctrlPr>
                </m:eqArrPr>
                <m:e>
                  <m:r>
                    <w:rPr>
                      <w:rFonts w:ascii="Cambria Math" w:hAnsi="Cambria Math" w:cstheme="majorHAnsi"/>
                      <w:lang w:val="en-US"/>
                    </w:rPr>
                    <m:t>x&gt;0</m:t>
                  </m:r>
                </m:e>
                <m:e>
                  <m:r>
                    <w:rPr>
                      <w:rFonts w:ascii="Cambria Math" w:hAnsi="Cambria Math" w:cstheme="majorHAnsi"/>
                    </w:rPr>
                    <m:t>y=0</m:t>
                  </m:r>
                </m:e>
                <m:e>
                  <m:r>
                    <w:rPr>
                      <w:rFonts w:ascii="Cambria Math" w:hAnsi="Cambria Math" w:cstheme="majorHAnsi"/>
                    </w:rPr>
                    <m:t>z=0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x</m:t>
                  </m:r>
                  <m:r>
                    <w:rPr>
                      <w:rFonts w:ascii="Cambria Math" w:eastAsia="Cambria Math" w:hAnsi="Cambria Math" w:cs="Cambria Math"/>
                    </w:rPr>
                    <m:t>&lt;2</m:t>
                  </m:r>
                </m:e>
              </m:eqArr>
            </m:e>
          </m:d>
        </m:oMath>
      </m:oMathPara>
    </w:p>
    <w:p w14:paraId="3CE5586B" w14:textId="77777777" w:rsidR="00414AB1" w:rsidRDefault="00414AB1" w:rsidP="00414AB1">
      <w:pPr>
        <w:pStyle w:val="ae"/>
        <w:spacing w:after="120"/>
        <w:ind w:left="1440"/>
        <w:rPr>
          <w:rFonts w:asciiTheme="majorHAnsi" w:hAnsiTheme="majorHAnsi" w:cstheme="majorHAnsi"/>
          <w:bCs/>
          <w:lang w:val="en-US"/>
        </w:rPr>
      </w:pPr>
    </w:p>
    <w:p w14:paraId="457DD8E9" w14:textId="77777777" w:rsidR="00414AB1" w:rsidRPr="00A97DBE" w:rsidRDefault="00414AB1" w:rsidP="001C361A">
      <w:pPr>
        <w:pStyle w:val="ae"/>
        <w:numPr>
          <w:ilvl w:val="0"/>
          <w:numId w:val="10"/>
        </w:numPr>
        <w:spacing w:after="120"/>
        <w:rPr>
          <w:rFonts w:asciiTheme="majorHAnsi" w:hAnsiTheme="majorHAnsi" w:cstheme="majorHAnsi"/>
          <w:bCs/>
          <w:lang w:val="en-US"/>
        </w:rPr>
      </w:pPr>
      <w:r>
        <w:rPr>
          <w:rFonts w:asciiTheme="majorHAnsi" w:hAnsiTheme="majorHAnsi" w:cstheme="majorHAnsi"/>
          <w:bCs/>
        </w:rPr>
        <w:t>Совпадение с вершиной</w:t>
      </w:r>
    </w:p>
    <w:p w14:paraId="07F74CE6" w14:textId="77777777" w:rsidR="00414AB1" w:rsidRDefault="00414AB1" w:rsidP="00414AB1">
      <w:pPr>
        <w:pStyle w:val="ae"/>
        <w:spacing w:after="120"/>
        <w:ind w:left="1440"/>
        <w:rPr>
          <w:rFonts w:asciiTheme="majorHAnsi" w:hAnsiTheme="majorHAnsi" w:cstheme="majorHAnsi"/>
          <w:bCs/>
        </w:rPr>
      </w:pPr>
    </w:p>
    <w:p w14:paraId="354DB666" w14:textId="77777777" w:rsidR="00414AB1" w:rsidRPr="004762B6" w:rsidRDefault="00414AB1" w:rsidP="00414AB1">
      <w:pPr>
        <w:pStyle w:val="ae"/>
        <w:spacing w:after="120"/>
        <w:ind w:left="1440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 xml:space="preserve">Три смешанных произведений для точки </w:t>
      </w:r>
      <w:r>
        <w:rPr>
          <w:rFonts w:asciiTheme="majorHAnsi" w:hAnsiTheme="majorHAnsi" w:cstheme="majorHAnsi"/>
          <w:bCs/>
          <w:lang w:val="en-US"/>
        </w:rPr>
        <w:t>P</w:t>
      </w:r>
      <w:r w:rsidRPr="00D82CFF">
        <w:rPr>
          <w:rFonts w:asciiTheme="majorHAnsi" w:hAnsiTheme="majorHAnsi" w:cstheme="majorHAnsi"/>
          <w:bCs/>
        </w:rPr>
        <w:t xml:space="preserve"> </w:t>
      </w:r>
      <w:r>
        <w:rPr>
          <w:rFonts w:asciiTheme="majorHAnsi" w:hAnsiTheme="majorHAnsi" w:cstheme="majorHAnsi"/>
          <w:bCs/>
        </w:rPr>
        <w:t>равны нулю</w:t>
      </w:r>
      <w:r w:rsidRPr="00571D27">
        <w:rPr>
          <w:rFonts w:asciiTheme="majorHAnsi" w:hAnsiTheme="majorHAnsi" w:cstheme="majorHAnsi"/>
          <w:bCs/>
        </w:rPr>
        <w:t xml:space="preserve">, </w:t>
      </w:r>
      <w:r>
        <w:rPr>
          <w:rFonts w:asciiTheme="majorHAnsi" w:hAnsiTheme="majorHAnsi" w:cstheme="majorHAnsi"/>
          <w:bCs/>
        </w:rPr>
        <w:t>знак четвертого совпадает со знаком смешанного произведения для противоположной вершины</w:t>
      </w:r>
      <w:r w:rsidRPr="005A00B7">
        <w:rPr>
          <w:rFonts w:asciiTheme="majorHAnsi" w:hAnsiTheme="majorHAnsi" w:cstheme="majorHAnsi"/>
          <w:bCs/>
        </w:rPr>
        <w:t>.</w:t>
      </w:r>
    </w:p>
    <w:p w14:paraId="015B2C4B" w14:textId="77777777" w:rsidR="00414AB1" w:rsidRPr="004762B6" w:rsidRDefault="00414AB1" w:rsidP="00414AB1">
      <w:pPr>
        <w:pStyle w:val="ae"/>
        <w:spacing w:after="120"/>
        <w:ind w:left="1440"/>
        <w:rPr>
          <w:rFonts w:asciiTheme="majorHAnsi" w:hAnsiTheme="majorHAnsi" w:cstheme="majorHAnsi"/>
          <w:bCs/>
        </w:rPr>
      </w:pPr>
    </w:p>
    <w:p w14:paraId="21BEE66E" w14:textId="77777777" w:rsidR="00414AB1" w:rsidRPr="000B42F6" w:rsidRDefault="00414AB1" w:rsidP="001C361A">
      <w:pPr>
        <w:pStyle w:val="ae"/>
        <w:numPr>
          <w:ilvl w:val="0"/>
          <w:numId w:val="10"/>
        </w:numPr>
        <w:spacing w:after="120"/>
        <w:rPr>
          <w:rFonts w:asciiTheme="majorHAnsi" w:hAnsiTheme="majorHAnsi" w:cstheme="majorHAnsi"/>
          <w:bCs/>
          <w:lang w:val="en-US"/>
        </w:rPr>
      </w:pPr>
      <w:r>
        <w:rPr>
          <w:rFonts w:asciiTheme="majorHAnsi" w:hAnsiTheme="majorHAnsi" w:cstheme="majorHAnsi"/>
          <w:bCs/>
        </w:rPr>
        <w:t>Снаружи</w:t>
      </w:r>
    </w:p>
    <w:p w14:paraId="339AD1BF" w14:textId="77777777" w:rsidR="00414AB1" w:rsidRDefault="00414AB1" w:rsidP="00414AB1">
      <w:pPr>
        <w:pStyle w:val="ae"/>
        <w:spacing w:after="120"/>
        <w:ind w:left="1440"/>
        <w:rPr>
          <w:rFonts w:asciiTheme="majorHAnsi" w:hAnsiTheme="majorHAnsi" w:cstheme="majorHAnsi"/>
          <w:bCs/>
        </w:rPr>
      </w:pPr>
    </w:p>
    <w:p w14:paraId="556D4BD0" w14:textId="77777777" w:rsidR="00414AB1" w:rsidRPr="007A129C" w:rsidRDefault="00414AB1" w:rsidP="00414AB1">
      <w:pPr>
        <w:pStyle w:val="ae"/>
        <w:spacing w:after="120"/>
        <w:ind w:left="1440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Хотя бы для одной грани знаки смешанных произведений различаются.</w:t>
      </w:r>
    </w:p>
    <w:p w14:paraId="5D024E54" w14:textId="77777777" w:rsidR="00414AB1" w:rsidRDefault="00414AB1" w:rsidP="00414AB1">
      <w:pPr>
        <w:spacing w:after="120"/>
        <w:rPr>
          <w:rFonts w:asciiTheme="majorHAnsi" w:hAnsiTheme="majorHAnsi" w:cstheme="majorHAnsi"/>
          <w:b/>
        </w:rPr>
      </w:pPr>
      <w:r w:rsidRPr="00C210BC">
        <w:rPr>
          <w:rFonts w:asciiTheme="majorHAnsi" w:hAnsiTheme="majorHAnsi" w:cstheme="majorHAnsi"/>
          <w:b/>
        </w:rPr>
        <w:br/>
        <w:t>• Решение с помощью кода.</w:t>
      </w:r>
    </w:p>
    <w:p w14:paraId="3C83D3EB" w14:textId="77777777" w:rsidR="00414AB1" w:rsidRPr="004762B6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</w:rPr>
      </w:pPr>
      <w:r w:rsidRPr="006047C7">
        <w:rPr>
          <w:rFonts w:ascii="Courier New" w:hAnsi="Courier New" w:cs="Courier New"/>
          <w:color w:val="C792EA"/>
          <w:sz w:val="18"/>
          <w:szCs w:val="18"/>
          <w:lang w:val="en-US"/>
        </w:rPr>
        <w:t>import</w:t>
      </w:r>
      <w:r w:rsidRPr="004762B6">
        <w:rPr>
          <w:rFonts w:ascii="Courier New" w:hAnsi="Courier New" w:cs="Courier New"/>
          <w:color w:val="EEFFFF"/>
          <w:sz w:val="18"/>
          <w:szCs w:val="18"/>
        </w:rPr>
        <w:t xml:space="preserve"> 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numpy</w:t>
      </w:r>
      <w:r w:rsidRPr="004762B6">
        <w:rPr>
          <w:rFonts w:ascii="Courier New" w:hAnsi="Courier New" w:cs="Courier New"/>
          <w:color w:val="EEFFFF"/>
          <w:sz w:val="18"/>
          <w:szCs w:val="18"/>
        </w:rPr>
        <w:t xml:space="preserve"> </w:t>
      </w:r>
      <w:r w:rsidRPr="006047C7">
        <w:rPr>
          <w:rFonts w:ascii="Courier New" w:hAnsi="Courier New" w:cs="Courier New"/>
          <w:color w:val="C792EA"/>
          <w:sz w:val="18"/>
          <w:szCs w:val="18"/>
          <w:lang w:val="en-US"/>
        </w:rPr>
        <w:t>as</w:t>
      </w:r>
      <w:r w:rsidRPr="004762B6">
        <w:rPr>
          <w:rFonts w:ascii="Courier New" w:hAnsi="Courier New" w:cs="Courier New"/>
          <w:color w:val="EEFFFF"/>
          <w:sz w:val="18"/>
          <w:szCs w:val="18"/>
        </w:rPr>
        <w:t xml:space="preserve"> 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np</w:t>
      </w:r>
    </w:p>
    <w:p w14:paraId="2865AB53" w14:textId="77777777" w:rsidR="00414AB1" w:rsidRPr="006047C7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  <w:lang w:val="en-US"/>
        </w:rPr>
      </w:pPr>
      <w:r w:rsidRPr="006047C7">
        <w:rPr>
          <w:rFonts w:ascii="Cambria Math" w:hAnsi="Cambria Math" w:cs="Cambria Math"/>
          <w:color w:val="EEFFFF"/>
          <w:sz w:val="18"/>
          <w:szCs w:val="18"/>
          <w:lang w:val="en-US"/>
        </w:rPr>
        <w:t>​</w:t>
      </w:r>
    </w:p>
    <w:p w14:paraId="5F6A5788" w14:textId="77777777" w:rsidR="00414AB1" w:rsidRPr="006047C7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  <w:lang w:val="en-US"/>
        </w:rPr>
      </w:pPr>
      <w:r w:rsidRPr="006047C7">
        <w:rPr>
          <w:rFonts w:ascii="Courier New" w:hAnsi="Courier New" w:cs="Courier New"/>
          <w:color w:val="C792EA"/>
          <w:sz w:val="18"/>
          <w:szCs w:val="18"/>
          <w:lang w:val="en-US"/>
        </w:rPr>
        <w:t>def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82AAFF"/>
          <w:sz w:val="18"/>
          <w:szCs w:val="18"/>
          <w:lang w:val="en-US"/>
        </w:rPr>
        <w:t>mixed_product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(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u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, 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v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, 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w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):</w:t>
      </w:r>
    </w:p>
    <w:p w14:paraId="0DACE815" w14:textId="77777777" w:rsidR="00414AB1" w:rsidRPr="006047C7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</w:rPr>
      </w:pP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   </w:t>
      </w:r>
      <w:r w:rsidRPr="006047C7">
        <w:rPr>
          <w:rFonts w:ascii="Courier New" w:hAnsi="Courier New" w:cs="Courier New"/>
          <w:color w:val="C3E88D"/>
          <w:sz w:val="18"/>
          <w:szCs w:val="18"/>
        </w:rPr>
        <w:t>"""Вычисляет смешанное произведение трех векторов"""</w:t>
      </w:r>
    </w:p>
    <w:p w14:paraId="3D5021C8" w14:textId="77777777" w:rsidR="00414AB1" w:rsidRPr="006047C7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  <w:lang w:val="en-US"/>
        </w:rPr>
      </w:pPr>
      <w:r w:rsidRPr="006047C7">
        <w:rPr>
          <w:rFonts w:ascii="Courier New" w:hAnsi="Courier New" w:cs="Courier New"/>
          <w:color w:val="EEFFFF"/>
          <w:sz w:val="18"/>
          <w:szCs w:val="18"/>
        </w:rPr>
        <w:t xml:space="preserve">    </w:t>
      </w:r>
      <w:r w:rsidRPr="006047C7">
        <w:rPr>
          <w:rFonts w:ascii="Courier New" w:hAnsi="Courier New" w:cs="Courier New"/>
          <w:color w:val="C792EA"/>
          <w:sz w:val="18"/>
          <w:szCs w:val="18"/>
          <w:lang w:val="en-US"/>
        </w:rPr>
        <w:t>return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np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.</w:t>
      </w:r>
      <w:r w:rsidRPr="006047C7">
        <w:rPr>
          <w:rFonts w:ascii="Courier New" w:hAnsi="Courier New" w:cs="Courier New"/>
          <w:color w:val="C792EA"/>
          <w:sz w:val="18"/>
          <w:szCs w:val="18"/>
          <w:lang w:val="en-US"/>
        </w:rPr>
        <w:t>dot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(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u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, 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np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.</w:t>
      </w:r>
      <w:r w:rsidRPr="006047C7">
        <w:rPr>
          <w:rFonts w:ascii="Courier New" w:hAnsi="Courier New" w:cs="Courier New"/>
          <w:color w:val="C792EA"/>
          <w:sz w:val="18"/>
          <w:szCs w:val="18"/>
          <w:lang w:val="en-US"/>
        </w:rPr>
        <w:t>cross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(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v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, 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w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))</w:t>
      </w:r>
    </w:p>
    <w:p w14:paraId="462CB951" w14:textId="77777777" w:rsidR="00414AB1" w:rsidRPr="006047C7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  <w:lang w:val="en-US"/>
        </w:rPr>
      </w:pPr>
      <w:r w:rsidRPr="006047C7">
        <w:rPr>
          <w:rFonts w:ascii="Cambria Math" w:hAnsi="Cambria Math" w:cs="Cambria Math"/>
          <w:color w:val="EEFFFF"/>
          <w:sz w:val="18"/>
          <w:szCs w:val="18"/>
          <w:lang w:val="en-US"/>
        </w:rPr>
        <w:t>​</w:t>
      </w:r>
    </w:p>
    <w:p w14:paraId="3CCE3317" w14:textId="77777777" w:rsidR="00414AB1" w:rsidRPr="006047C7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  <w:lang w:val="en-US"/>
        </w:rPr>
      </w:pPr>
      <w:r w:rsidRPr="006047C7">
        <w:rPr>
          <w:rFonts w:ascii="Courier New" w:hAnsi="Courier New" w:cs="Courier New"/>
          <w:color w:val="C792EA"/>
          <w:sz w:val="18"/>
          <w:szCs w:val="18"/>
          <w:lang w:val="en-US"/>
        </w:rPr>
        <w:t>def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82AAFF"/>
          <w:sz w:val="18"/>
          <w:szCs w:val="18"/>
          <w:lang w:val="en-US"/>
        </w:rPr>
        <w:t>point_position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(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P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, 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A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, 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B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, 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C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, 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D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):</w:t>
      </w:r>
    </w:p>
    <w:p w14:paraId="4D8ACAF4" w14:textId="77777777" w:rsidR="00414AB1" w:rsidRPr="006047C7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  <w:lang w:val="en-US"/>
        </w:rPr>
      </w:pP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   </w:t>
      </w:r>
    </w:p>
    <w:p w14:paraId="6098C50F" w14:textId="77777777" w:rsidR="00414AB1" w:rsidRPr="006047C7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  <w:lang w:val="en-US"/>
        </w:rPr>
      </w:pP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   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P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89DDFF"/>
          <w:sz w:val="18"/>
          <w:szCs w:val="18"/>
          <w:lang w:val="en-US"/>
        </w:rPr>
        <w:t>=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np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.</w:t>
      </w:r>
      <w:r w:rsidRPr="006047C7">
        <w:rPr>
          <w:rFonts w:ascii="Courier New" w:hAnsi="Courier New" w:cs="Courier New"/>
          <w:color w:val="C792EA"/>
          <w:sz w:val="18"/>
          <w:szCs w:val="18"/>
          <w:lang w:val="en-US"/>
        </w:rPr>
        <w:t>array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(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P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)</w:t>
      </w:r>
    </w:p>
    <w:p w14:paraId="5FCCC928" w14:textId="77777777" w:rsidR="00414AB1" w:rsidRPr="006047C7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  <w:lang w:val="en-US"/>
        </w:rPr>
      </w:pP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   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A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89DDFF"/>
          <w:sz w:val="18"/>
          <w:szCs w:val="18"/>
          <w:lang w:val="en-US"/>
        </w:rPr>
        <w:t>=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np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.</w:t>
      </w:r>
      <w:r w:rsidRPr="006047C7">
        <w:rPr>
          <w:rFonts w:ascii="Courier New" w:hAnsi="Courier New" w:cs="Courier New"/>
          <w:color w:val="C792EA"/>
          <w:sz w:val="18"/>
          <w:szCs w:val="18"/>
          <w:lang w:val="en-US"/>
        </w:rPr>
        <w:t>array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(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A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)</w:t>
      </w:r>
    </w:p>
    <w:p w14:paraId="4E4DF546" w14:textId="77777777" w:rsidR="00414AB1" w:rsidRPr="006047C7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  <w:lang w:val="en-US"/>
        </w:rPr>
      </w:pP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lastRenderedPageBreak/>
        <w:t xml:space="preserve">    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B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89DDFF"/>
          <w:sz w:val="18"/>
          <w:szCs w:val="18"/>
          <w:lang w:val="en-US"/>
        </w:rPr>
        <w:t>=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np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.</w:t>
      </w:r>
      <w:r w:rsidRPr="006047C7">
        <w:rPr>
          <w:rFonts w:ascii="Courier New" w:hAnsi="Courier New" w:cs="Courier New"/>
          <w:color w:val="C792EA"/>
          <w:sz w:val="18"/>
          <w:szCs w:val="18"/>
          <w:lang w:val="en-US"/>
        </w:rPr>
        <w:t>array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(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B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)</w:t>
      </w:r>
    </w:p>
    <w:p w14:paraId="1FC74DEE" w14:textId="77777777" w:rsidR="00414AB1" w:rsidRPr="006047C7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  <w:lang w:val="en-US"/>
        </w:rPr>
      </w:pP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   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C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89DDFF"/>
          <w:sz w:val="18"/>
          <w:szCs w:val="18"/>
          <w:lang w:val="en-US"/>
        </w:rPr>
        <w:t>=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np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.</w:t>
      </w:r>
      <w:r w:rsidRPr="006047C7">
        <w:rPr>
          <w:rFonts w:ascii="Courier New" w:hAnsi="Courier New" w:cs="Courier New"/>
          <w:color w:val="C792EA"/>
          <w:sz w:val="18"/>
          <w:szCs w:val="18"/>
          <w:lang w:val="en-US"/>
        </w:rPr>
        <w:t>array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(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C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)</w:t>
      </w:r>
    </w:p>
    <w:p w14:paraId="3C057296" w14:textId="77777777" w:rsidR="00414AB1" w:rsidRPr="006047C7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  <w:lang w:val="en-US"/>
        </w:rPr>
      </w:pP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   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D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89DDFF"/>
          <w:sz w:val="18"/>
          <w:szCs w:val="18"/>
          <w:lang w:val="en-US"/>
        </w:rPr>
        <w:t>=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np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.</w:t>
      </w:r>
      <w:r w:rsidRPr="006047C7">
        <w:rPr>
          <w:rFonts w:ascii="Courier New" w:hAnsi="Courier New" w:cs="Courier New"/>
          <w:color w:val="C792EA"/>
          <w:sz w:val="18"/>
          <w:szCs w:val="18"/>
          <w:lang w:val="en-US"/>
        </w:rPr>
        <w:t>array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(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D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)</w:t>
      </w:r>
    </w:p>
    <w:p w14:paraId="3809B724" w14:textId="77777777" w:rsidR="00414AB1" w:rsidRPr="006047C7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  <w:lang w:val="en-US"/>
        </w:rPr>
      </w:pP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   </w:t>
      </w:r>
    </w:p>
    <w:p w14:paraId="67C3A0F7" w14:textId="77777777" w:rsidR="00414AB1" w:rsidRPr="006047C7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  <w:lang w:val="en-US"/>
        </w:rPr>
      </w:pP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   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AB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89DDFF"/>
          <w:sz w:val="18"/>
          <w:szCs w:val="18"/>
          <w:lang w:val="en-US"/>
        </w:rPr>
        <w:t>=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B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89DDFF"/>
          <w:sz w:val="18"/>
          <w:szCs w:val="18"/>
          <w:lang w:val="en-US"/>
        </w:rPr>
        <w:t>-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A</w:t>
      </w:r>
    </w:p>
    <w:p w14:paraId="5703091B" w14:textId="77777777" w:rsidR="00414AB1" w:rsidRPr="006047C7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  <w:lang w:val="en-US"/>
        </w:rPr>
      </w:pP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   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AC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89DDFF"/>
          <w:sz w:val="18"/>
          <w:szCs w:val="18"/>
          <w:lang w:val="en-US"/>
        </w:rPr>
        <w:t>=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C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89DDFF"/>
          <w:sz w:val="18"/>
          <w:szCs w:val="18"/>
          <w:lang w:val="en-US"/>
        </w:rPr>
        <w:t>-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A</w:t>
      </w:r>
    </w:p>
    <w:p w14:paraId="2A8147CC" w14:textId="77777777" w:rsidR="00414AB1" w:rsidRPr="006047C7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  <w:lang w:val="en-US"/>
        </w:rPr>
      </w:pP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   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AD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89DDFF"/>
          <w:sz w:val="18"/>
          <w:szCs w:val="18"/>
          <w:lang w:val="en-US"/>
        </w:rPr>
        <w:t>=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D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89DDFF"/>
          <w:sz w:val="18"/>
          <w:szCs w:val="18"/>
          <w:lang w:val="en-US"/>
        </w:rPr>
        <w:t>-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A</w:t>
      </w:r>
    </w:p>
    <w:p w14:paraId="3CAC21AB" w14:textId="77777777" w:rsidR="00414AB1" w:rsidRPr="006047C7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  <w:lang w:val="en-US"/>
        </w:rPr>
      </w:pP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   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BC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89DDFF"/>
          <w:sz w:val="18"/>
          <w:szCs w:val="18"/>
          <w:lang w:val="en-US"/>
        </w:rPr>
        <w:t>=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C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89DDFF"/>
          <w:sz w:val="18"/>
          <w:szCs w:val="18"/>
          <w:lang w:val="en-US"/>
        </w:rPr>
        <w:t>-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B</w:t>
      </w:r>
    </w:p>
    <w:p w14:paraId="32947EAE" w14:textId="77777777" w:rsidR="00414AB1" w:rsidRPr="006047C7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  <w:lang w:val="en-US"/>
        </w:rPr>
      </w:pP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   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BD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89DDFF"/>
          <w:sz w:val="18"/>
          <w:szCs w:val="18"/>
          <w:lang w:val="en-US"/>
        </w:rPr>
        <w:t>=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D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89DDFF"/>
          <w:sz w:val="18"/>
          <w:szCs w:val="18"/>
          <w:lang w:val="en-US"/>
        </w:rPr>
        <w:t>-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B</w:t>
      </w:r>
    </w:p>
    <w:p w14:paraId="05CC9FB9" w14:textId="77777777" w:rsidR="00414AB1" w:rsidRPr="006047C7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  <w:lang w:val="en-US"/>
        </w:rPr>
      </w:pP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   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CD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89DDFF"/>
          <w:sz w:val="18"/>
          <w:szCs w:val="18"/>
          <w:lang w:val="en-US"/>
        </w:rPr>
        <w:t>=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D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89DDFF"/>
          <w:sz w:val="18"/>
          <w:szCs w:val="18"/>
          <w:lang w:val="en-US"/>
        </w:rPr>
        <w:t>-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C</w:t>
      </w:r>
    </w:p>
    <w:p w14:paraId="16182CC3" w14:textId="77777777" w:rsidR="00414AB1" w:rsidRPr="006047C7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  <w:lang w:val="en-US"/>
        </w:rPr>
      </w:pP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   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AP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89DDFF"/>
          <w:sz w:val="18"/>
          <w:szCs w:val="18"/>
          <w:lang w:val="en-US"/>
        </w:rPr>
        <w:t>=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P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89DDFF"/>
          <w:sz w:val="18"/>
          <w:szCs w:val="18"/>
          <w:lang w:val="en-US"/>
        </w:rPr>
        <w:t>-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A</w:t>
      </w:r>
    </w:p>
    <w:p w14:paraId="387A034A" w14:textId="77777777" w:rsidR="00414AB1" w:rsidRPr="006047C7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  <w:lang w:val="en-US"/>
        </w:rPr>
      </w:pP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   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BA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89DDFF"/>
          <w:sz w:val="18"/>
          <w:szCs w:val="18"/>
          <w:lang w:val="en-US"/>
        </w:rPr>
        <w:t>=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A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89DDFF"/>
          <w:sz w:val="18"/>
          <w:szCs w:val="18"/>
          <w:lang w:val="en-US"/>
        </w:rPr>
        <w:t>-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B</w:t>
      </w:r>
    </w:p>
    <w:p w14:paraId="3BDD0E8A" w14:textId="77777777" w:rsidR="00414AB1" w:rsidRPr="006047C7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  <w:lang w:val="en-US"/>
        </w:rPr>
      </w:pP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   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BP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89DDFF"/>
          <w:sz w:val="18"/>
          <w:szCs w:val="18"/>
          <w:lang w:val="en-US"/>
        </w:rPr>
        <w:t>=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P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89DDFF"/>
          <w:sz w:val="18"/>
          <w:szCs w:val="18"/>
          <w:lang w:val="en-US"/>
        </w:rPr>
        <w:t>-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B</w:t>
      </w:r>
    </w:p>
    <w:p w14:paraId="2A83AA1D" w14:textId="77777777" w:rsidR="00414AB1" w:rsidRPr="006047C7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  <w:lang w:val="en-US"/>
        </w:rPr>
      </w:pP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   </w:t>
      </w:r>
    </w:p>
    <w:p w14:paraId="1821D62E" w14:textId="77777777" w:rsidR="00414AB1" w:rsidRPr="006047C7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  <w:lang w:val="en-US"/>
        </w:rPr>
      </w:pP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   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positions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89DDFF"/>
          <w:sz w:val="18"/>
          <w:szCs w:val="18"/>
          <w:lang w:val="en-US"/>
        </w:rPr>
        <w:t>=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[]</w:t>
      </w:r>
    </w:p>
    <w:p w14:paraId="65226CAA" w14:textId="77777777" w:rsidR="00414AB1" w:rsidRPr="006047C7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</w:rPr>
      </w:pP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   </w:t>
      </w:r>
      <w:r w:rsidRPr="006047C7">
        <w:rPr>
          <w:rFonts w:ascii="Courier New" w:hAnsi="Courier New" w:cs="Courier New"/>
          <w:color w:val="F07178"/>
          <w:sz w:val="18"/>
          <w:szCs w:val="18"/>
        </w:rPr>
        <w:t>zero_positions</w:t>
      </w:r>
      <w:r w:rsidRPr="006047C7">
        <w:rPr>
          <w:rFonts w:ascii="Courier New" w:hAnsi="Courier New" w:cs="Courier New"/>
          <w:color w:val="EEFFFF"/>
          <w:sz w:val="18"/>
          <w:szCs w:val="18"/>
        </w:rPr>
        <w:t xml:space="preserve"> </w:t>
      </w:r>
      <w:r w:rsidRPr="006047C7">
        <w:rPr>
          <w:rFonts w:ascii="Courier New" w:hAnsi="Courier New" w:cs="Courier New"/>
          <w:color w:val="89DDFF"/>
          <w:sz w:val="18"/>
          <w:szCs w:val="18"/>
        </w:rPr>
        <w:t>=</w:t>
      </w:r>
      <w:r w:rsidRPr="006047C7">
        <w:rPr>
          <w:rFonts w:ascii="Courier New" w:hAnsi="Courier New" w:cs="Courier New"/>
          <w:color w:val="EEFFFF"/>
          <w:sz w:val="18"/>
          <w:szCs w:val="18"/>
        </w:rPr>
        <w:t xml:space="preserve"> []  </w:t>
      </w:r>
    </w:p>
    <w:p w14:paraId="74AF9A4F" w14:textId="77777777" w:rsidR="00414AB1" w:rsidRPr="006047C7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</w:rPr>
      </w:pPr>
      <w:r w:rsidRPr="006047C7">
        <w:rPr>
          <w:rFonts w:ascii="Courier New" w:hAnsi="Courier New" w:cs="Courier New"/>
          <w:color w:val="EEFFFF"/>
          <w:sz w:val="18"/>
          <w:szCs w:val="18"/>
        </w:rPr>
        <w:t xml:space="preserve">    </w:t>
      </w:r>
    </w:p>
    <w:p w14:paraId="0FBFBFC3" w14:textId="77777777" w:rsidR="00414AB1" w:rsidRPr="006047C7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</w:rPr>
      </w:pPr>
      <w:r w:rsidRPr="006047C7">
        <w:rPr>
          <w:rFonts w:ascii="Courier New" w:hAnsi="Courier New" w:cs="Courier New"/>
          <w:color w:val="EEFFFF"/>
          <w:sz w:val="18"/>
          <w:szCs w:val="18"/>
        </w:rPr>
        <w:t xml:space="preserve">    </w:t>
      </w:r>
      <w:r w:rsidRPr="006047C7">
        <w:rPr>
          <w:rFonts w:ascii="Courier New" w:hAnsi="Courier New" w:cs="Courier New"/>
          <w:color w:val="546E7A"/>
          <w:sz w:val="18"/>
          <w:szCs w:val="18"/>
        </w:rPr>
        <w:t># 1. Грань ABC (противоположная D)</w:t>
      </w:r>
    </w:p>
    <w:p w14:paraId="4A2C6771" w14:textId="77777777" w:rsidR="00414AB1" w:rsidRPr="006047C7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  <w:lang w:val="en-US"/>
        </w:rPr>
      </w:pPr>
      <w:r w:rsidRPr="006047C7">
        <w:rPr>
          <w:rFonts w:ascii="Courier New" w:hAnsi="Courier New" w:cs="Courier New"/>
          <w:color w:val="EEFFFF"/>
          <w:sz w:val="18"/>
          <w:szCs w:val="18"/>
        </w:rPr>
        <w:t xml:space="preserve">    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M1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89DDFF"/>
          <w:sz w:val="18"/>
          <w:szCs w:val="18"/>
          <w:lang w:val="en-US"/>
        </w:rPr>
        <w:t>=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mixed_product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(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AB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, 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AC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, 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AD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)</w:t>
      </w:r>
    </w:p>
    <w:p w14:paraId="24893E75" w14:textId="77777777" w:rsidR="00414AB1" w:rsidRPr="006047C7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  <w:lang w:val="en-US"/>
        </w:rPr>
      </w:pP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   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M2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89DDFF"/>
          <w:sz w:val="18"/>
          <w:szCs w:val="18"/>
          <w:lang w:val="en-US"/>
        </w:rPr>
        <w:t>=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mixed_product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(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AB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, 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AC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, 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AP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)</w:t>
      </w:r>
    </w:p>
    <w:p w14:paraId="402DD144" w14:textId="77777777" w:rsidR="00414AB1" w:rsidRPr="006047C7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  <w:lang w:val="en-US"/>
        </w:rPr>
      </w:pP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   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pos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89DDFF"/>
          <w:sz w:val="18"/>
          <w:szCs w:val="18"/>
          <w:lang w:val="en-US"/>
        </w:rPr>
        <w:t>=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M1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89DDFF"/>
          <w:sz w:val="18"/>
          <w:szCs w:val="18"/>
          <w:lang w:val="en-US"/>
        </w:rPr>
        <w:t>*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M2</w:t>
      </w:r>
    </w:p>
    <w:p w14:paraId="38C1F179" w14:textId="77777777" w:rsidR="00414AB1" w:rsidRPr="006047C7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  <w:lang w:val="en-US"/>
        </w:rPr>
      </w:pP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   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positions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.</w:t>
      </w:r>
      <w:r w:rsidRPr="006047C7">
        <w:rPr>
          <w:rFonts w:ascii="Courier New" w:hAnsi="Courier New" w:cs="Courier New"/>
          <w:color w:val="C792EA"/>
          <w:sz w:val="18"/>
          <w:szCs w:val="18"/>
          <w:lang w:val="en-US"/>
        </w:rPr>
        <w:t>append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(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pos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89DDFF"/>
          <w:sz w:val="18"/>
          <w:szCs w:val="18"/>
          <w:lang w:val="en-US"/>
        </w:rPr>
        <w:t>&gt;=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FF5370"/>
          <w:sz w:val="18"/>
          <w:szCs w:val="18"/>
          <w:lang w:val="en-US"/>
        </w:rPr>
        <w:t>0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)</w:t>
      </w:r>
    </w:p>
    <w:p w14:paraId="03598BA6" w14:textId="77777777" w:rsidR="00414AB1" w:rsidRPr="006047C7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  <w:lang w:val="en-US"/>
        </w:rPr>
      </w:pP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   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zero_positions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.</w:t>
      </w:r>
      <w:r w:rsidRPr="006047C7">
        <w:rPr>
          <w:rFonts w:ascii="Courier New" w:hAnsi="Courier New" w:cs="Courier New"/>
          <w:color w:val="C792EA"/>
          <w:sz w:val="18"/>
          <w:szCs w:val="18"/>
          <w:lang w:val="en-US"/>
        </w:rPr>
        <w:t>append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(</w:t>
      </w:r>
      <w:r w:rsidRPr="006047C7">
        <w:rPr>
          <w:rFonts w:ascii="Courier New" w:hAnsi="Courier New" w:cs="Courier New"/>
          <w:color w:val="FFCB6B"/>
          <w:sz w:val="18"/>
          <w:szCs w:val="18"/>
          <w:lang w:val="en-US"/>
        </w:rPr>
        <w:t>abs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(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M2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) </w:t>
      </w:r>
      <w:r w:rsidRPr="006047C7">
        <w:rPr>
          <w:rFonts w:ascii="Courier New" w:hAnsi="Courier New" w:cs="Courier New"/>
          <w:color w:val="89DDFF"/>
          <w:sz w:val="18"/>
          <w:szCs w:val="18"/>
          <w:lang w:val="en-US"/>
        </w:rPr>
        <w:t>==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FF5370"/>
          <w:sz w:val="18"/>
          <w:szCs w:val="18"/>
          <w:lang w:val="en-US"/>
        </w:rPr>
        <w:t>0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)</w:t>
      </w:r>
    </w:p>
    <w:p w14:paraId="1D4F06DF" w14:textId="77777777" w:rsidR="00414AB1" w:rsidRPr="006047C7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  <w:lang w:val="en-US"/>
        </w:rPr>
      </w:pP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   </w:t>
      </w:r>
    </w:p>
    <w:p w14:paraId="7BC748E3" w14:textId="77777777" w:rsidR="00414AB1" w:rsidRPr="006047C7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  <w:lang w:val="en-US"/>
        </w:rPr>
      </w:pP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   </w:t>
      </w:r>
      <w:r w:rsidRPr="006047C7">
        <w:rPr>
          <w:rFonts w:ascii="Courier New" w:hAnsi="Courier New" w:cs="Courier New"/>
          <w:color w:val="546E7A"/>
          <w:sz w:val="18"/>
          <w:szCs w:val="18"/>
          <w:lang w:val="en-US"/>
        </w:rPr>
        <w:t xml:space="preserve"># 2. </w:t>
      </w:r>
      <w:r w:rsidRPr="006047C7">
        <w:rPr>
          <w:rFonts w:ascii="Courier New" w:hAnsi="Courier New" w:cs="Courier New"/>
          <w:color w:val="546E7A"/>
          <w:sz w:val="18"/>
          <w:szCs w:val="18"/>
        </w:rPr>
        <w:t>Грань</w:t>
      </w:r>
      <w:r w:rsidRPr="006047C7">
        <w:rPr>
          <w:rFonts w:ascii="Courier New" w:hAnsi="Courier New" w:cs="Courier New"/>
          <w:color w:val="546E7A"/>
          <w:sz w:val="18"/>
          <w:szCs w:val="18"/>
          <w:lang w:val="en-US"/>
        </w:rPr>
        <w:t xml:space="preserve"> ABD (</w:t>
      </w:r>
      <w:r w:rsidRPr="006047C7">
        <w:rPr>
          <w:rFonts w:ascii="Courier New" w:hAnsi="Courier New" w:cs="Courier New"/>
          <w:color w:val="546E7A"/>
          <w:sz w:val="18"/>
          <w:szCs w:val="18"/>
        </w:rPr>
        <w:t>противоположная</w:t>
      </w:r>
      <w:r w:rsidRPr="006047C7">
        <w:rPr>
          <w:rFonts w:ascii="Courier New" w:hAnsi="Courier New" w:cs="Courier New"/>
          <w:color w:val="546E7A"/>
          <w:sz w:val="18"/>
          <w:szCs w:val="18"/>
          <w:lang w:val="en-US"/>
        </w:rPr>
        <w:t xml:space="preserve"> C)</w:t>
      </w:r>
    </w:p>
    <w:p w14:paraId="27442F4B" w14:textId="77777777" w:rsidR="00414AB1" w:rsidRPr="006047C7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  <w:lang w:val="en-US"/>
        </w:rPr>
      </w:pP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   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M1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89DDFF"/>
          <w:sz w:val="18"/>
          <w:szCs w:val="18"/>
          <w:lang w:val="en-US"/>
        </w:rPr>
        <w:t>=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mixed_product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(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AB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, 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AD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, 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AC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)</w:t>
      </w:r>
    </w:p>
    <w:p w14:paraId="7DD7096A" w14:textId="77777777" w:rsidR="00414AB1" w:rsidRPr="006047C7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  <w:lang w:val="en-US"/>
        </w:rPr>
      </w:pP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   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M2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89DDFF"/>
          <w:sz w:val="18"/>
          <w:szCs w:val="18"/>
          <w:lang w:val="en-US"/>
        </w:rPr>
        <w:t>=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mixed_product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(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AB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, 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AD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, 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AP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)</w:t>
      </w:r>
    </w:p>
    <w:p w14:paraId="3D91180D" w14:textId="77777777" w:rsidR="00414AB1" w:rsidRPr="006047C7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  <w:lang w:val="en-US"/>
        </w:rPr>
      </w:pP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   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pos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89DDFF"/>
          <w:sz w:val="18"/>
          <w:szCs w:val="18"/>
          <w:lang w:val="en-US"/>
        </w:rPr>
        <w:t>=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M1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89DDFF"/>
          <w:sz w:val="18"/>
          <w:szCs w:val="18"/>
          <w:lang w:val="en-US"/>
        </w:rPr>
        <w:t>*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M2</w:t>
      </w:r>
    </w:p>
    <w:p w14:paraId="02547DF9" w14:textId="77777777" w:rsidR="00414AB1" w:rsidRPr="006047C7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  <w:lang w:val="en-US"/>
        </w:rPr>
      </w:pP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   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positions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.</w:t>
      </w:r>
      <w:r w:rsidRPr="006047C7">
        <w:rPr>
          <w:rFonts w:ascii="Courier New" w:hAnsi="Courier New" w:cs="Courier New"/>
          <w:color w:val="C792EA"/>
          <w:sz w:val="18"/>
          <w:szCs w:val="18"/>
          <w:lang w:val="en-US"/>
        </w:rPr>
        <w:t>append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(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pos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89DDFF"/>
          <w:sz w:val="18"/>
          <w:szCs w:val="18"/>
          <w:lang w:val="en-US"/>
        </w:rPr>
        <w:t>&gt;=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FF5370"/>
          <w:sz w:val="18"/>
          <w:szCs w:val="18"/>
          <w:lang w:val="en-US"/>
        </w:rPr>
        <w:t>0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)</w:t>
      </w:r>
    </w:p>
    <w:p w14:paraId="7E71655D" w14:textId="77777777" w:rsidR="00414AB1" w:rsidRPr="006047C7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  <w:lang w:val="en-US"/>
        </w:rPr>
      </w:pP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   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zero_positions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.</w:t>
      </w:r>
      <w:r w:rsidRPr="006047C7">
        <w:rPr>
          <w:rFonts w:ascii="Courier New" w:hAnsi="Courier New" w:cs="Courier New"/>
          <w:color w:val="C792EA"/>
          <w:sz w:val="18"/>
          <w:szCs w:val="18"/>
          <w:lang w:val="en-US"/>
        </w:rPr>
        <w:t>append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(</w:t>
      </w:r>
      <w:r w:rsidRPr="006047C7">
        <w:rPr>
          <w:rFonts w:ascii="Courier New" w:hAnsi="Courier New" w:cs="Courier New"/>
          <w:color w:val="FFCB6B"/>
          <w:sz w:val="18"/>
          <w:szCs w:val="18"/>
          <w:lang w:val="en-US"/>
        </w:rPr>
        <w:t>abs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(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M2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) </w:t>
      </w:r>
      <w:r w:rsidRPr="006047C7">
        <w:rPr>
          <w:rFonts w:ascii="Courier New" w:hAnsi="Courier New" w:cs="Courier New"/>
          <w:color w:val="89DDFF"/>
          <w:sz w:val="18"/>
          <w:szCs w:val="18"/>
          <w:lang w:val="en-US"/>
        </w:rPr>
        <w:t>==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FF5370"/>
          <w:sz w:val="18"/>
          <w:szCs w:val="18"/>
          <w:lang w:val="en-US"/>
        </w:rPr>
        <w:t>0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)</w:t>
      </w:r>
    </w:p>
    <w:p w14:paraId="5F4A8B8F" w14:textId="77777777" w:rsidR="00414AB1" w:rsidRPr="006047C7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  <w:lang w:val="en-US"/>
        </w:rPr>
      </w:pP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   </w:t>
      </w:r>
    </w:p>
    <w:p w14:paraId="49D8D792" w14:textId="77777777" w:rsidR="00414AB1" w:rsidRPr="006047C7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  <w:lang w:val="en-US"/>
        </w:rPr>
      </w:pP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   </w:t>
      </w:r>
      <w:r w:rsidRPr="006047C7">
        <w:rPr>
          <w:rFonts w:ascii="Courier New" w:hAnsi="Courier New" w:cs="Courier New"/>
          <w:color w:val="546E7A"/>
          <w:sz w:val="18"/>
          <w:szCs w:val="18"/>
          <w:lang w:val="en-US"/>
        </w:rPr>
        <w:t xml:space="preserve"># 3. </w:t>
      </w:r>
      <w:r w:rsidRPr="006047C7">
        <w:rPr>
          <w:rFonts w:ascii="Courier New" w:hAnsi="Courier New" w:cs="Courier New"/>
          <w:color w:val="546E7A"/>
          <w:sz w:val="18"/>
          <w:szCs w:val="18"/>
        </w:rPr>
        <w:t>Грань</w:t>
      </w:r>
      <w:r w:rsidRPr="006047C7">
        <w:rPr>
          <w:rFonts w:ascii="Courier New" w:hAnsi="Courier New" w:cs="Courier New"/>
          <w:color w:val="546E7A"/>
          <w:sz w:val="18"/>
          <w:szCs w:val="18"/>
          <w:lang w:val="en-US"/>
        </w:rPr>
        <w:t xml:space="preserve"> ACD (</w:t>
      </w:r>
      <w:r w:rsidRPr="006047C7">
        <w:rPr>
          <w:rFonts w:ascii="Courier New" w:hAnsi="Courier New" w:cs="Courier New"/>
          <w:color w:val="546E7A"/>
          <w:sz w:val="18"/>
          <w:szCs w:val="18"/>
        </w:rPr>
        <w:t>противоположная</w:t>
      </w:r>
      <w:r w:rsidRPr="006047C7">
        <w:rPr>
          <w:rFonts w:ascii="Courier New" w:hAnsi="Courier New" w:cs="Courier New"/>
          <w:color w:val="546E7A"/>
          <w:sz w:val="18"/>
          <w:szCs w:val="18"/>
          <w:lang w:val="en-US"/>
        </w:rPr>
        <w:t xml:space="preserve"> B)</w:t>
      </w:r>
    </w:p>
    <w:p w14:paraId="1ED2E817" w14:textId="77777777" w:rsidR="00414AB1" w:rsidRPr="006047C7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  <w:lang w:val="en-US"/>
        </w:rPr>
      </w:pP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   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M1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89DDFF"/>
          <w:sz w:val="18"/>
          <w:szCs w:val="18"/>
          <w:lang w:val="en-US"/>
        </w:rPr>
        <w:t>=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mixed_product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(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AC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, 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AD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, 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AB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)</w:t>
      </w:r>
    </w:p>
    <w:p w14:paraId="1C1E6AFD" w14:textId="77777777" w:rsidR="00414AB1" w:rsidRPr="006047C7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  <w:lang w:val="en-US"/>
        </w:rPr>
      </w:pP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   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M2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89DDFF"/>
          <w:sz w:val="18"/>
          <w:szCs w:val="18"/>
          <w:lang w:val="en-US"/>
        </w:rPr>
        <w:t>=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mixed_product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(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AC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, 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AD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, 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AP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)</w:t>
      </w:r>
    </w:p>
    <w:p w14:paraId="55FB1AF7" w14:textId="77777777" w:rsidR="00414AB1" w:rsidRPr="006047C7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  <w:lang w:val="en-US"/>
        </w:rPr>
      </w:pP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   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pos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89DDFF"/>
          <w:sz w:val="18"/>
          <w:szCs w:val="18"/>
          <w:lang w:val="en-US"/>
        </w:rPr>
        <w:t>=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M1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89DDFF"/>
          <w:sz w:val="18"/>
          <w:szCs w:val="18"/>
          <w:lang w:val="en-US"/>
        </w:rPr>
        <w:t>*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M2</w:t>
      </w:r>
    </w:p>
    <w:p w14:paraId="1D465245" w14:textId="77777777" w:rsidR="00414AB1" w:rsidRPr="006047C7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  <w:lang w:val="en-US"/>
        </w:rPr>
      </w:pP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   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positions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.</w:t>
      </w:r>
      <w:r w:rsidRPr="006047C7">
        <w:rPr>
          <w:rFonts w:ascii="Courier New" w:hAnsi="Courier New" w:cs="Courier New"/>
          <w:color w:val="C792EA"/>
          <w:sz w:val="18"/>
          <w:szCs w:val="18"/>
          <w:lang w:val="en-US"/>
        </w:rPr>
        <w:t>append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(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pos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89DDFF"/>
          <w:sz w:val="18"/>
          <w:szCs w:val="18"/>
          <w:lang w:val="en-US"/>
        </w:rPr>
        <w:t>&gt;=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FF5370"/>
          <w:sz w:val="18"/>
          <w:szCs w:val="18"/>
          <w:lang w:val="en-US"/>
        </w:rPr>
        <w:t>0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)</w:t>
      </w:r>
    </w:p>
    <w:p w14:paraId="2DCEE10E" w14:textId="77777777" w:rsidR="00414AB1" w:rsidRPr="006047C7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  <w:lang w:val="en-US"/>
        </w:rPr>
      </w:pP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   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zero_positions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.</w:t>
      </w:r>
      <w:r w:rsidRPr="006047C7">
        <w:rPr>
          <w:rFonts w:ascii="Courier New" w:hAnsi="Courier New" w:cs="Courier New"/>
          <w:color w:val="C792EA"/>
          <w:sz w:val="18"/>
          <w:szCs w:val="18"/>
          <w:lang w:val="en-US"/>
        </w:rPr>
        <w:t>append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(</w:t>
      </w:r>
      <w:r w:rsidRPr="006047C7">
        <w:rPr>
          <w:rFonts w:ascii="Courier New" w:hAnsi="Courier New" w:cs="Courier New"/>
          <w:color w:val="FFCB6B"/>
          <w:sz w:val="18"/>
          <w:szCs w:val="18"/>
          <w:lang w:val="en-US"/>
        </w:rPr>
        <w:t>abs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(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M2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) </w:t>
      </w:r>
      <w:r w:rsidRPr="006047C7">
        <w:rPr>
          <w:rFonts w:ascii="Courier New" w:hAnsi="Courier New" w:cs="Courier New"/>
          <w:color w:val="89DDFF"/>
          <w:sz w:val="18"/>
          <w:szCs w:val="18"/>
          <w:lang w:val="en-US"/>
        </w:rPr>
        <w:t>==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FF5370"/>
          <w:sz w:val="18"/>
          <w:szCs w:val="18"/>
          <w:lang w:val="en-US"/>
        </w:rPr>
        <w:t>0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)</w:t>
      </w:r>
    </w:p>
    <w:p w14:paraId="749CB491" w14:textId="77777777" w:rsidR="00414AB1" w:rsidRPr="006047C7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  <w:lang w:val="en-US"/>
        </w:rPr>
      </w:pP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   </w:t>
      </w:r>
    </w:p>
    <w:p w14:paraId="3AC820C0" w14:textId="77777777" w:rsidR="00414AB1" w:rsidRPr="006047C7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  <w:lang w:val="en-US"/>
        </w:rPr>
      </w:pP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   </w:t>
      </w:r>
      <w:r w:rsidRPr="006047C7">
        <w:rPr>
          <w:rFonts w:ascii="Courier New" w:hAnsi="Courier New" w:cs="Courier New"/>
          <w:color w:val="546E7A"/>
          <w:sz w:val="18"/>
          <w:szCs w:val="18"/>
          <w:lang w:val="en-US"/>
        </w:rPr>
        <w:t xml:space="preserve"># 4. </w:t>
      </w:r>
      <w:r w:rsidRPr="006047C7">
        <w:rPr>
          <w:rFonts w:ascii="Courier New" w:hAnsi="Courier New" w:cs="Courier New"/>
          <w:color w:val="546E7A"/>
          <w:sz w:val="18"/>
          <w:szCs w:val="18"/>
        </w:rPr>
        <w:t>Грань</w:t>
      </w:r>
      <w:r w:rsidRPr="006047C7">
        <w:rPr>
          <w:rFonts w:ascii="Courier New" w:hAnsi="Courier New" w:cs="Courier New"/>
          <w:color w:val="546E7A"/>
          <w:sz w:val="18"/>
          <w:szCs w:val="18"/>
          <w:lang w:val="en-US"/>
        </w:rPr>
        <w:t xml:space="preserve"> BCD (</w:t>
      </w:r>
      <w:r w:rsidRPr="006047C7">
        <w:rPr>
          <w:rFonts w:ascii="Courier New" w:hAnsi="Courier New" w:cs="Courier New"/>
          <w:color w:val="546E7A"/>
          <w:sz w:val="18"/>
          <w:szCs w:val="18"/>
        </w:rPr>
        <w:t>противоположная</w:t>
      </w:r>
      <w:r w:rsidRPr="006047C7">
        <w:rPr>
          <w:rFonts w:ascii="Courier New" w:hAnsi="Courier New" w:cs="Courier New"/>
          <w:color w:val="546E7A"/>
          <w:sz w:val="18"/>
          <w:szCs w:val="18"/>
          <w:lang w:val="en-US"/>
        </w:rPr>
        <w:t xml:space="preserve"> A)</w:t>
      </w:r>
    </w:p>
    <w:p w14:paraId="2A9D4C2E" w14:textId="77777777" w:rsidR="00414AB1" w:rsidRPr="006047C7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  <w:lang w:val="en-US"/>
        </w:rPr>
      </w:pP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   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M1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89DDFF"/>
          <w:sz w:val="18"/>
          <w:szCs w:val="18"/>
          <w:lang w:val="en-US"/>
        </w:rPr>
        <w:t>=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mixed_product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(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BC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, 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BD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, 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BA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)  </w:t>
      </w:r>
    </w:p>
    <w:p w14:paraId="6F803FCC" w14:textId="77777777" w:rsidR="00414AB1" w:rsidRPr="006047C7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  <w:lang w:val="en-US"/>
        </w:rPr>
      </w:pP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   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M2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89DDFF"/>
          <w:sz w:val="18"/>
          <w:szCs w:val="18"/>
          <w:lang w:val="en-US"/>
        </w:rPr>
        <w:t>=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mixed_product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(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BC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, 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BD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, 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BP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)</w:t>
      </w:r>
    </w:p>
    <w:p w14:paraId="261C7311" w14:textId="77777777" w:rsidR="00414AB1" w:rsidRPr="006047C7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  <w:lang w:val="en-US"/>
        </w:rPr>
      </w:pP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   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pos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89DDFF"/>
          <w:sz w:val="18"/>
          <w:szCs w:val="18"/>
          <w:lang w:val="en-US"/>
        </w:rPr>
        <w:t>=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M1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89DDFF"/>
          <w:sz w:val="18"/>
          <w:szCs w:val="18"/>
          <w:lang w:val="en-US"/>
        </w:rPr>
        <w:t>*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M2</w:t>
      </w:r>
    </w:p>
    <w:p w14:paraId="2C7713B1" w14:textId="77777777" w:rsidR="00414AB1" w:rsidRPr="006047C7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  <w:lang w:val="en-US"/>
        </w:rPr>
      </w:pP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   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positions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.</w:t>
      </w:r>
      <w:r w:rsidRPr="006047C7">
        <w:rPr>
          <w:rFonts w:ascii="Courier New" w:hAnsi="Courier New" w:cs="Courier New"/>
          <w:color w:val="C792EA"/>
          <w:sz w:val="18"/>
          <w:szCs w:val="18"/>
          <w:lang w:val="en-US"/>
        </w:rPr>
        <w:t>append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(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pos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89DDFF"/>
          <w:sz w:val="18"/>
          <w:szCs w:val="18"/>
          <w:lang w:val="en-US"/>
        </w:rPr>
        <w:t>&gt;=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FF5370"/>
          <w:sz w:val="18"/>
          <w:szCs w:val="18"/>
          <w:lang w:val="en-US"/>
        </w:rPr>
        <w:t>0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)</w:t>
      </w:r>
    </w:p>
    <w:p w14:paraId="6F3B2FD6" w14:textId="77777777" w:rsidR="00414AB1" w:rsidRPr="006047C7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  <w:lang w:val="en-US"/>
        </w:rPr>
      </w:pP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   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zero_positions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.</w:t>
      </w:r>
      <w:r w:rsidRPr="006047C7">
        <w:rPr>
          <w:rFonts w:ascii="Courier New" w:hAnsi="Courier New" w:cs="Courier New"/>
          <w:color w:val="C792EA"/>
          <w:sz w:val="18"/>
          <w:szCs w:val="18"/>
          <w:lang w:val="en-US"/>
        </w:rPr>
        <w:t>append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(</w:t>
      </w:r>
      <w:r w:rsidRPr="006047C7">
        <w:rPr>
          <w:rFonts w:ascii="Courier New" w:hAnsi="Courier New" w:cs="Courier New"/>
          <w:color w:val="FFCB6B"/>
          <w:sz w:val="18"/>
          <w:szCs w:val="18"/>
          <w:lang w:val="en-US"/>
        </w:rPr>
        <w:t>abs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(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M2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) </w:t>
      </w:r>
      <w:r w:rsidRPr="006047C7">
        <w:rPr>
          <w:rFonts w:ascii="Courier New" w:hAnsi="Courier New" w:cs="Courier New"/>
          <w:color w:val="89DDFF"/>
          <w:sz w:val="18"/>
          <w:szCs w:val="18"/>
          <w:lang w:val="en-US"/>
        </w:rPr>
        <w:t>==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FF5370"/>
          <w:sz w:val="18"/>
          <w:szCs w:val="18"/>
          <w:lang w:val="en-US"/>
        </w:rPr>
        <w:t>0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)</w:t>
      </w:r>
    </w:p>
    <w:p w14:paraId="4CA709F8" w14:textId="77777777" w:rsidR="00414AB1" w:rsidRPr="006047C7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  <w:lang w:val="en-US"/>
        </w:rPr>
      </w:pPr>
      <w:r w:rsidRPr="006047C7">
        <w:rPr>
          <w:rFonts w:ascii="Cambria Math" w:hAnsi="Cambria Math" w:cs="Cambria Math"/>
          <w:color w:val="EEFFFF"/>
          <w:sz w:val="18"/>
          <w:szCs w:val="18"/>
          <w:lang w:val="en-US"/>
        </w:rPr>
        <w:t>​</w:t>
      </w:r>
    </w:p>
    <w:p w14:paraId="3F365838" w14:textId="77777777" w:rsidR="00414AB1" w:rsidRPr="006047C7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  <w:lang w:val="en-US"/>
        </w:rPr>
      </w:pP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   </w:t>
      </w:r>
      <w:r w:rsidRPr="006047C7">
        <w:rPr>
          <w:rFonts w:ascii="Courier New" w:hAnsi="Courier New" w:cs="Courier New"/>
          <w:color w:val="546E7A"/>
          <w:sz w:val="18"/>
          <w:szCs w:val="18"/>
          <w:lang w:val="en-US"/>
        </w:rPr>
        <w:t xml:space="preserve"># </w:t>
      </w:r>
      <w:r w:rsidRPr="006047C7">
        <w:rPr>
          <w:rFonts w:ascii="Courier New" w:hAnsi="Courier New" w:cs="Courier New"/>
          <w:color w:val="546E7A"/>
          <w:sz w:val="18"/>
          <w:szCs w:val="18"/>
        </w:rPr>
        <w:t>Проверка</w:t>
      </w:r>
      <w:r w:rsidRPr="006047C7">
        <w:rPr>
          <w:rFonts w:ascii="Courier New" w:hAnsi="Courier New" w:cs="Courier New"/>
          <w:color w:val="546E7A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546E7A"/>
          <w:sz w:val="18"/>
          <w:szCs w:val="18"/>
        </w:rPr>
        <w:t>всех</w:t>
      </w:r>
      <w:r w:rsidRPr="006047C7">
        <w:rPr>
          <w:rFonts w:ascii="Courier New" w:hAnsi="Courier New" w:cs="Courier New"/>
          <w:color w:val="546E7A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546E7A"/>
          <w:sz w:val="18"/>
          <w:szCs w:val="18"/>
        </w:rPr>
        <w:t>условий</w:t>
      </w:r>
    </w:p>
    <w:p w14:paraId="22E3301E" w14:textId="77777777" w:rsidR="00414AB1" w:rsidRPr="006047C7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  <w:lang w:val="en-US"/>
        </w:rPr>
      </w:pP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   </w:t>
      </w:r>
      <w:r w:rsidRPr="006047C7">
        <w:rPr>
          <w:rFonts w:ascii="Courier New" w:hAnsi="Courier New" w:cs="Courier New"/>
          <w:color w:val="C792EA"/>
          <w:sz w:val="18"/>
          <w:szCs w:val="18"/>
          <w:lang w:val="en-US"/>
        </w:rPr>
        <w:t>if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C792EA"/>
          <w:sz w:val="18"/>
          <w:szCs w:val="18"/>
          <w:lang w:val="en-US"/>
        </w:rPr>
        <w:t>not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FFCB6B"/>
          <w:sz w:val="18"/>
          <w:szCs w:val="18"/>
          <w:lang w:val="en-US"/>
        </w:rPr>
        <w:t>all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(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positions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):</w:t>
      </w:r>
    </w:p>
    <w:p w14:paraId="00B9A53A" w14:textId="77777777" w:rsidR="00414AB1" w:rsidRPr="006047C7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  <w:lang w:val="en-US"/>
        </w:rPr>
      </w:pP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       </w:t>
      </w:r>
      <w:r w:rsidRPr="006047C7">
        <w:rPr>
          <w:rFonts w:ascii="Courier New" w:hAnsi="Courier New" w:cs="Courier New"/>
          <w:color w:val="C792EA"/>
          <w:sz w:val="18"/>
          <w:szCs w:val="18"/>
          <w:lang w:val="en-US"/>
        </w:rPr>
        <w:t>return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C3E88D"/>
          <w:sz w:val="18"/>
          <w:szCs w:val="18"/>
          <w:lang w:val="en-US"/>
        </w:rPr>
        <w:t>'</w:t>
      </w:r>
      <w:r w:rsidRPr="006047C7">
        <w:rPr>
          <w:rFonts w:ascii="Courier New" w:hAnsi="Courier New" w:cs="Courier New"/>
          <w:color w:val="C3E88D"/>
          <w:sz w:val="18"/>
          <w:szCs w:val="18"/>
        </w:rPr>
        <w:t>Снаружи</w:t>
      </w:r>
      <w:r w:rsidRPr="006047C7">
        <w:rPr>
          <w:rFonts w:ascii="Courier New" w:hAnsi="Courier New" w:cs="Courier New"/>
          <w:color w:val="C3E88D"/>
          <w:sz w:val="18"/>
          <w:szCs w:val="18"/>
          <w:lang w:val="en-US"/>
        </w:rPr>
        <w:t>'</w:t>
      </w:r>
    </w:p>
    <w:p w14:paraId="6D0449A1" w14:textId="77777777" w:rsidR="00414AB1" w:rsidRPr="006047C7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  <w:lang w:val="en-US"/>
        </w:rPr>
      </w:pP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   </w:t>
      </w:r>
    </w:p>
    <w:p w14:paraId="5889A218" w14:textId="77777777" w:rsidR="00414AB1" w:rsidRPr="006047C7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  <w:lang w:val="en-US"/>
        </w:rPr>
      </w:pP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   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zero_count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89DDFF"/>
          <w:sz w:val="18"/>
          <w:szCs w:val="18"/>
          <w:lang w:val="en-US"/>
        </w:rPr>
        <w:t>=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FFCB6B"/>
          <w:sz w:val="18"/>
          <w:szCs w:val="18"/>
          <w:lang w:val="en-US"/>
        </w:rPr>
        <w:t>sum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(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zero_positions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)</w:t>
      </w:r>
    </w:p>
    <w:p w14:paraId="331C5ACC" w14:textId="77777777" w:rsidR="00414AB1" w:rsidRPr="006047C7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  <w:lang w:val="en-US"/>
        </w:rPr>
      </w:pP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   </w:t>
      </w:r>
    </w:p>
    <w:p w14:paraId="61D4030C" w14:textId="77777777" w:rsidR="00414AB1" w:rsidRPr="006047C7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</w:rPr>
      </w:pP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   </w:t>
      </w:r>
      <w:r w:rsidRPr="006047C7">
        <w:rPr>
          <w:rFonts w:ascii="Courier New" w:hAnsi="Courier New" w:cs="Courier New"/>
          <w:color w:val="546E7A"/>
          <w:sz w:val="18"/>
          <w:szCs w:val="18"/>
        </w:rPr>
        <w:t># Проверка совпадения с вершинами</w:t>
      </w:r>
    </w:p>
    <w:p w14:paraId="1D85D361" w14:textId="77777777" w:rsidR="00414AB1" w:rsidRPr="006047C7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</w:rPr>
      </w:pPr>
      <w:r w:rsidRPr="006047C7">
        <w:rPr>
          <w:rFonts w:ascii="Courier New" w:hAnsi="Courier New" w:cs="Courier New"/>
          <w:color w:val="EEFFFF"/>
          <w:sz w:val="18"/>
          <w:szCs w:val="18"/>
        </w:rPr>
        <w:t xml:space="preserve">    </w:t>
      </w:r>
      <w:r w:rsidRPr="006047C7">
        <w:rPr>
          <w:rFonts w:ascii="Courier New" w:hAnsi="Courier New" w:cs="Courier New"/>
          <w:color w:val="C792EA"/>
          <w:sz w:val="18"/>
          <w:szCs w:val="18"/>
        </w:rPr>
        <w:t>for</w:t>
      </w:r>
      <w:r w:rsidRPr="006047C7">
        <w:rPr>
          <w:rFonts w:ascii="Courier New" w:hAnsi="Courier New" w:cs="Courier New"/>
          <w:color w:val="EEFFFF"/>
          <w:sz w:val="18"/>
          <w:szCs w:val="18"/>
        </w:rPr>
        <w:t xml:space="preserve"> </w:t>
      </w:r>
      <w:r w:rsidRPr="006047C7">
        <w:rPr>
          <w:rFonts w:ascii="Courier New" w:hAnsi="Courier New" w:cs="Courier New"/>
          <w:color w:val="F07178"/>
          <w:sz w:val="18"/>
          <w:szCs w:val="18"/>
        </w:rPr>
        <w:t>vertex</w:t>
      </w:r>
      <w:r w:rsidRPr="006047C7">
        <w:rPr>
          <w:rFonts w:ascii="Courier New" w:hAnsi="Courier New" w:cs="Courier New"/>
          <w:color w:val="EEFFFF"/>
          <w:sz w:val="18"/>
          <w:szCs w:val="18"/>
        </w:rPr>
        <w:t xml:space="preserve"> </w:t>
      </w:r>
      <w:r w:rsidRPr="006047C7">
        <w:rPr>
          <w:rFonts w:ascii="Courier New" w:hAnsi="Courier New" w:cs="Courier New"/>
          <w:color w:val="C792EA"/>
          <w:sz w:val="18"/>
          <w:szCs w:val="18"/>
        </w:rPr>
        <w:t>in</w:t>
      </w:r>
      <w:r w:rsidRPr="006047C7">
        <w:rPr>
          <w:rFonts w:ascii="Courier New" w:hAnsi="Courier New" w:cs="Courier New"/>
          <w:color w:val="EEFFFF"/>
          <w:sz w:val="18"/>
          <w:szCs w:val="18"/>
        </w:rPr>
        <w:t xml:space="preserve"> [</w:t>
      </w:r>
      <w:r w:rsidRPr="006047C7">
        <w:rPr>
          <w:rFonts w:ascii="Courier New" w:hAnsi="Courier New" w:cs="Courier New"/>
          <w:color w:val="F07178"/>
          <w:sz w:val="18"/>
          <w:szCs w:val="18"/>
        </w:rPr>
        <w:t>A</w:t>
      </w:r>
      <w:r w:rsidRPr="006047C7">
        <w:rPr>
          <w:rFonts w:ascii="Courier New" w:hAnsi="Courier New" w:cs="Courier New"/>
          <w:color w:val="EEFFFF"/>
          <w:sz w:val="18"/>
          <w:szCs w:val="18"/>
        </w:rPr>
        <w:t xml:space="preserve">, </w:t>
      </w:r>
      <w:r w:rsidRPr="006047C7">
        <w:rPr>
          <w:rFonts w:ascii="Courier New" w:hAnsi="Courier New" w:cs="Courier New"/>
          <w:color w:val="F07178"/>
          <w:sz w:val="18"/>
          <w:szCs w:val="18"/>
        </w:rPr>
        <w:t>B</w:t>
      </w:r>
      <w:r w:rsidRPr="006047C7">
        <w:rPr>
          <w:rFonts w:ascii="Courier New" w:hAnsi="Courier New" w:cs="Courier New"/>
          <w:color w:val="EEFFFF"/>
          <w:sz w:val="18"/>
          <w:szCs w:val="18"/>
        </w:rPr>
        <w:t xml:space="preserve">, </w:t>
      </w:r>
      <w:r w:rsidRPr="006047C7">
        <w:rPr>
          <w:rFonts w:ascii="Courier New" w:hAnsi="Courier New" w:cs="Courier New"/>
          <w:color w:val="F07178"/>
          <w:sz w:val="18"/>
          <w:szCs w:val="18"/>
        </w:rPr>
        <w:t>C</w:t>
      </w:r>
      <w:r w:rsidRPr="006047C7">
        <w:rPr>
          <w:rFonts w:ascii="Courier New" w:hAnsi="Courier New" w:cs="Courier New"/>
          <w:color w:val="EEFFFF"/>
          <w:sz w:val="18"/>
          <w:szCs w:val="18"/>
        </w:rPr>
        <w:t xml:space="preserve">, </w:t>
      </w:r>
      <w:r w:rsidRPr="006047C7">
        <w:rPr>
          <w:rFonts w:ascii="Courier New" w:hAnsi="Courier New" w:cs="Courier New"/>
          <w:color w:val="F07178"/>
          <w:sz w:val="18"/>
          <w:szCs w:val="18"/>
        </w:rPr>
        <w:t>D</w:t>
      </w:r>
      <w:r w:rsidRPr="006047C7">
        <w:rPr>
          <w:rFonts w:ascii="Courier New" w:hAnsi="Courier New" w:cs="Courier New"/>
          <w:color w:val="EEFFFF"/>
          <w:sz w:val="18"/>
          <w:szCs w:val="18"/>
        </w:rPr>
        <w:t>]:</w:t>
      </w:r>
    </w:p>
    <w:p w14:paraId="320AF8EB" w14:textId="77777777" w:rsidR="00414AB1" w:rsidRPr="006047C7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  <w:lang w:val="en-US"/>
        </w:rPr>
      </w:pPr>
      <w:r w:rsidRPr="006047C7">
        <w:rPr>
          <w:rFonts w:ascii="Courier New" w:hAnsi="Courier New" w:cs="Courier New"/>
          <w:color w:val="EEFFFF"/>
          <w:sz w:val="18"/>
          <w:szCs w:val="18"/>
        </w:rPr>
        <w:t xml:space="preserve">        </w:t>
      </w:r>
      <w:r w:rsidRPr="006047C7">
        <w:rPr>
          <w:rFonts w:ascii="Courier New" w:hAnsi="Courier New" w:cs="Courier New"/>
          <w:color w:val="C792EA"/>
          <w:sz w:val="18"/>
          <w:szCs w:val="18"/>
          <w:lang w:val="en-US"/>
        </w:rPr>
        <w:t>if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np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.</w:t>
      </w:r>
      <w:r w:rsidRPr="006047C7">
        <w:rPr>
          <w:rFonts w:ascii="Courier New" w:hAnsi="Courier New" w:cs="Courier New"/>
          <w:color w:val="C792EA"/>
          <w:sz w:val="18"/>
          <w:szCs w:val="18"/>
          <w:lang w:val="en-US"/>
        </w:rPr>
        <w:t>allclose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(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P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, 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vertex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):</w:t>
      </w:r>
    </w:p>
    <w:p w14:paraId="69FC308D" w14:textId="77777777" w:rsidR="00414AB1" w:rsidRPr="00060DD8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  <w:lang w:val="en-US"/>
        </w:rPr>
      </w:pP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           </w:t>
      </w:r>
      <w:r w:rsidRPr="00060DD8">
        <w:rPr>
          <w:rFonts w:ascii="Courier New" w:hAnsi="Courier New" w:cs="Courier New"/>
          <w:color w:val="C792EA"/>
          <w:sz w:val="18"/>
          <w:szCs w:val="18"/>
          <w:lang w:val="en-US"/>
        </w:rPr>
        <w:t>return</w:t>
      </w:r>
      <w:r w:rsidRPr="00060DD8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060DD8">
        <w:rPr>
          <w:rFonts w:ascii="Courier New" w:hAnsi="Courier New" w:cs="Courier New"/>
          <w:color w:val="C3E88D"/>
          <w:sz w:val="18"/>
          <w:szCs w:val="18"/>
          <w:lang w:val="en-US"/>
        </w:rPr>
        <w:t>'</w:t>
      </w:r>
      <w:r w:rsidRPr="006047C7">
        <w:rPr>
          <w:rFonts w:ascii="Courier New" w:hAnsi="Courier New" w:cs="Courier New"/>
          <w:color w:val="C3E88D"/>
          <w:sz w:val="18"/>
          <w:szCs w:val="18"/>
        </w:rPr>
        <w:t>Совпадение</w:t>
      </w:r>
      <w:r w:rsidRPr="00060DD8">
        <w:rPr>
          <w:rFonts w:ascii="Courier New" w:hAnsi="Courier New" w:cs="Courier New"/>
          <w:color w:val="C3E88D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C3E88D"/>
          <w:sz w:val="18"/>
          <w:szCs w:val="18"/>
        </w:rPr>
        <w:t>с</w:t>
      </w:r>
      <w:r w:rsidRPr="00060DD8">
        <w:rPr>
          <w:rFonts w:ascii="Courier New" w:hAnsi="Courier New" w:cs="Courier New"/>
          <w:color w:val="C3E88D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C3E88D"/>
          <w:sz w:val="18"/>
          <w:szCs w:val="18"/>
        </w:rPr>
        <w:t>вершиной</w:t>
      </w:r>
      <w:r w:rsidRPr="00060DD8">
        <w:rPr>
          <w:rFonts w:ascii="Courier New" w:hAnsi="Courier New" w:cs="Courier New"/>
          <w:color w:val="C3E88D"/>
          <w:sz w:val="18"/>
          <w:szCs w:val="18"/>
          <w:lang w:val="en-US"/>
        </w:rPr>
        <w:t>'</w:t>
      </w:r>
    </w:p>
    <w:p w14:paraId="0ADF819E" w14:textId="77777777" w:rsidR="00414AB1" w:rsidRPr="00060DD8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  <w:lang w:val="en-US"/>
        </w:rPr>
      </w:pPr>
      <w:r w:rsidRPr="00060DD8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   </w:t>
      </w:r>
    </w:p>
    <w:p w14:paraId="3B7C4F8F" w14:textId="77777777" w:rsidR="00414AB1" w:rsidRPr="00060DD8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  <w:lang w:val="en-US"/>
        </w:rPr>
      </w:pPr>
      <w:r w:rsidRPr="00060DD8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   </w:t>
      </w:r>
      <w:r w:rsidRPr="00060DD8">
        <w:rPr>
          <w:rFonts w:ascii="Courier New" w:hAnsi="Courier New" w:cs="Courier New"/>
          <w:color w:val="C792EA"/>
          <w:sz w:val="18"/>
          <w:szCs w:val="18"/>
          <w:lang w:val="en-US"/>
        </w:rPr>
        <w:t>if</w:t>
      </w:r>
      <w:r w:rsidRPr="00060DD8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060DD8">
        <w:rPr>
          <w:rFonts w:ascii="Courier New" w:hAnsi="Courier New" w:cs="Courier New"/>
          <w:color w:val="F07178"/>
          <w:sz w:val="18"/>
          <w:szCs w:val="18"/>
          <w:lang w:val="en-US"/>
        </w:rPr>
        <w:t>zero_count</w:t>
      </w:r>
      <w:r w:rsidRPr="00060DD8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060DD8">
        <w:rPr>
          <w:rFonts w:ascii="Courier New" w:hAnsi="Courier New" w:cs="Courier New"/>
          <w:color w:val="89DDFF"/>
          <w:sz w:val="18"/>
          <w:szCs w:val="18"/>
          <w:lang w:val="en-US"/>
        </w:rPr>
        <w:t>==</w:t>
      </w:r>
      <w:r w:rsidRPr="00060DD8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060DD8">
        <w:rPr>
          <w:rFonts w:ascii="Courier New" w:hAnsi="Courier New" w:cs="Courier New"/>
          <w:color w:val="FF5370"/>
          <w:sz w:val="18"/>
          <w:szCs w:val="18"/>
          <w:lang w:val="en-US"/>
        </w:rPr>
        <w:t>2</w:t>
      </w:r>
      <w:r w:rsidRPr="00060DD8">
        <w:rPr>
          <w:rFonts w:ascii="Courier New" w:hAnsi="Courier New" w:cs="Courier New"/>
          <w:color w:val="EEFFFF"/>
          <w:sz w:val="18"/>
          <w:szCs w:val="18"/>
          <w:lang w:val="en-US"/>
        </w:rPr>
        <w:t>:</w:t>
      </w:r>
    </w:p>
    <w:p w14:paraId="2B04ED87" w14:textId="77777777" w:rsidR="00414AB1" w:rsidRPr="00060DD8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  <w:lang w:val="en-US"/>
        </w:rPr>
      </w:pPr>
      <w:r w:rsidRPr="00060DD8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       </w:t>
      </w:r>
      <w:r w:rsidRPr="00060DD8">
        <w:rPr>
          <w:rFonts w:ascii="Courier New" w:hAnsi="Courier New" w:cs="Courier New"/>
          <w:color w:val="C792EA"/>
          <w:sz w:val="18"/>
          <w:szCs w:val="18"/>
          <w:lang w:val="en-US"/>
        </w:rPr>
        <w:t>return</w:t>
      </w:r>
      <w:r w:rsidRPr="00060DD8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060DD8">
        <w:rPr>
          <w:rFonts w:ascii="Courier New" w:hAnsi="Courier New" w:cs="Courier New"/>
          <w:color w:val="C3E88D"/>
          <w:sz w:val="18"/>
          <w:szCs w:val="18"/>
          <w:lang w:val="en-US"/>
        </w:rPr>
        <w:t>'</w:t>
      </w:r>
      <w:r w:rsidRPr="006047C7">
        <w:rPr>
          <w:rFonts w:ascii="Courier New" w:hAnsi="Courier New" w:cs="Courier New"/>
          <w:color w:val="C3E88D"/>
          <w:sz w:val="18"/>
          <w:szCs w:val="18"/>
        </w:rPr>
        <w:t>На</w:t>
      </w:r>
      <w:r w:rsidRPr="00060DD8">
        <w:rPr>
          <w:rFonts w:ascii="Courier New" w:hAnsi="Courier New" w:cs="Courier New"/>
          <w:color w:val="C3E88D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C3E88D"/>
          <w:sz w:val="18"/>
          <w:szCs w:val="18"/>
        </w:rPr>
        <w:t>ребре</w:t>
      </w:r>
      <w:r w:rsidRPr="00060DD8">
        <w:rPr>
          <w:rFonts w:ascii="Courier New" w:hAnsi="Courier New" w:cs="Courier New"/>
          <w:color w:val="C3E88D"/>
          <w:sz w:val="18"/>
          <w:szCs w:val="18"/>
          <w:lang w:val="en-US"/>
        </w:rPr>
        <w:t>'</w:t>
      </w:r>
      <w:r w:rsidRPr="00060DD8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 </w:t>
      </w:r>
      <w:r w:rsidRPr="00060DD8">
        <w:rPr>
          <w:rFonts w:ascii="Courier New" w:hAnsi="Courier New" w:cs="Courier New"/>
          <w:color w:val="546E7A"/>
          <w:sz w:val="18"/>
          <w:szCs w:val="18"/>
          <w:lang w:val="en-US"/>
        </w:rPr>
        <w:t xml:space="preserve"># </w:t>
      </w:r>
      <w:r w:rsidRPr="006047C7">
        <w:rPr>
          <w:rFonts w:ascii="Courier New" w:hAnsi="Courier New" w:cs="Courier New"/>
          <w:color w:val="546E7A"/>
          <w:sz w:val="18"/>
          <w:szCs w:val="18"/>
        </w:rPr>
        <w:t>На</w:t>
      </w:r>
      <w:r w:rsidRPr="00060DD8">
        <w:rPr>
          <w:rFonts w:ascii="Courier New" w:hAnsi="Courier New" w:cs="Courier New"/>
          <w:color w:val="546E7A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546E7A"/>
          <w:sz w:val="18"/>
          <w:szCs w:val="18"/>
        </w:rPr>
        <w:t>ребре</w:t>
      </w:r>
    </w:p>
    <w:p w14:paraId="77191FF1" w14:textId="77777777" w:rsidR="00414AB1" w:rsidRPr="00060DD8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  <w:lang w:val="en-US"/>
        </w:rPr>
      </w:pPr>
      <w:r w:rsidRPr="00060DD8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   </w:t>
      </w:r>
      <w:r w:rsidRPr="00060DD8">
        <w:rPr>
          <w:rFonts w:ascii="Courier New" w:hAnsi="Courier New" w:cs="Courier New"/>
          <w:color w:val="C792EA"/>
          <w:sz w:val="18"/>
          <w:szCs w:val="18"/>
          <w:lang w:val="en-US"/>
        </w:rPr>
        <w:t>elif</w:t>
      </w:r>
      <w:r w:rsidRPr="00060DD8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060DD8">
        <w:rPr>
          <w:rFonts w:ascii="Courier New" w:hAnsi="Courier New" w:cs="Courier New"/>
          <w:color w:val="F07178"/>
          <w:sz w:val="18"/>
          <w:szCs w:val="18"/>
          <w:lang w:val="en-US"/>
        </w:rPr>
        <w:t>zero_count</w:t>
      </w:r>
      <w:r w:rsidRPr="00060DD8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060DD8">
        <w:rPr>
          <w:rFonts w:ascii="Courier New" w:hAnsi="Courier New" w:cs="Courier New"/>
          <w:color w:val="89DDFF"/>
          <w:sz w:val="18"/>
          <w:szCs w:val="18"/>
          <w:lang w:val="en-US"/>
        </w:rPr>
        <w:t>==</w:t>
      </w:r>
      <w:r w:rsidRPr="00060DD8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060DD8">
        <w:rPr>
          <w:rFonts w:ascii="Courier New" w:hAnsi="Courier New" w:cs="Courier New"/>
          <w:color w:val="FF5370"/>
          <w:sz w:val="18"/>
          <w:szCs w:val="18"/>
          <w:lang w:val="en-US"/>
        </w:rPr>
        <w:t>1</w:t>
      </w:r>
      <w:r w:rsidRPr="00060DD8">
        <w:rPr>
          <w:rFonts w:ascii="Courier New" w:hAnsi="Courier New" w:cs="Courier New"/>
          <w:color w:val="EEFFFF"/>
          <w:sz w:val="18"/>
          <w:szCs w:val="18"/>
          <w:lang w:val="en-US"/>
        </w:rPr>
        <w:t>:</w:t>
      </w:r>
    </w:p>
    <w:p w14:paraId="19EB60D5" w14:textId="77777777" w:rsidR="00414AB1" w:rsidRPr="006047C7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</w:rPr>
      </w:pPr>
      <w:r w:rsidRPr="00060DD8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       </w:t>
      </w:r>
      <w:r w:rsidRPr="006047C7">
        <w:rPr>
          <w:rFonts w:ascii="Courier New" w:hAnsi="Courier New" w:cs="Courier New"/>
          <w:color w:val="C792EA"/>
          <w:sz w:val="18"/>
          <w:szCs w:val="18"/>
        </w:rPr>
        <w:t>return</w:t>
      </w:r>
      <w:r w:rsidRPr="006047C7">
        <w:rPr>
          <w:rFonts w:ascii="Courier New" w:hAnsi="Courier New" w:cs="Courier New"/>
          <w:color w:val="EEFFFF"/>
          <w:sz w:val="18"/>
          <w:szCs w:val="18"/>
        </w:rPr>
        <w:t xml:space="preserve"> </w:t>
      </w:r>
      <w:r w:rsidRPr="006047C7">
        <w:rPr>
          <w:rFonts w:ascii="Courier New" w:hAnsi="Courier New" w:cs="Courier New"/>
          <w:color w:val="C3E88D"/>
          <w:sz w:val="18"/>
          <w:szCs w:val="18"/>
        </w:rPr>
        <w:t>'На грани'</w:t>
      </w:r>
      <w:r w:rsidRPr="006047C7">
        <w:rPr>
          <w:rFonts w:ascii="Courier New" w:hAnsi="Courier New" w:cs="Courier New"/>
          <w:color w:val="EEFFFF"/>
          <w:sz w:val="18"/>
          <w:szCs w:val="18"/>
        </w:rPr>
        <w:t xml:space="preserve">  </w:t>
      </w:r>
      <w:r w:rsidRPr="006047C7">
        <w:rPr>
          <w:rFonts w:ascii="Courier New" w:hAnsi="Courier New" w:cs="Courier New"/>
          <w:color w:val="546E7A"/>
          <w:sz w:val="18"/>
          <w:szCs w:val="18"/>
        </w:rPr>
        <w:t># На грани</w:t>
      </w:r>
    </w:p>
    <w:p w14:paraId="75EE7DA7" w14:textId="77777777" w:rsidR="00414AB1" w:rsidRPr="00060DD8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</w:rPr>
      </w:pPr>
      <w:r w:rsidRPr="006047C7">
        <w:rPr>
          <w:rFonts w:ascii="Courier New" w:hAnsi="Courier New" w:cs="Courier New"/>
          <w:color w:val="EEFFFF"/>
          <w:sz w:val="18"/>
          <w:szCs w:val="18"/>
        </w:rPr>
        <w:t xml:space="preserve">    </w:t>
      </w:r>
      <w:r w:rsidRPr="006047C7">
        <w:rPr>
          <w:rFonts w:ascii="Courier New" w:hAnsi="Courier New" w:cs="Courier New"/>
          <w:color w:val="C792EA"/>
          <w:sz w:val="18"/>
          <w:szCs w:val="18"/>
          <w:lang w:val="en-US"/>
        </w:rPr>
        <w:t>else</w:t>
      </w:r>
      <w:r w:rsidRPr="00060DD8">
        <w:rPr>
          <w:rFonts w:ascii="Courier New" w:hAnsi="Courier New" w:cs="Courier New"/>
          <w:color w:val="EEFFFF"/>
          <w:sz w:val="18"/>
          <w:szCs w:val="18"/>
        </w:rPr>
        <w:t>:</w:t>
      </w:r>
    </w:p>
    <w:p w14:paraId="59576B4C" w14:textId="77777777" w:rsidR="00414AB1" w:rsidRPr="006047C7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  <w:lang w:val="en-US"/>
        </w:rPr>
      </w:pPr>
      <w:r w:rsidRPr="00060DD8">
        <w:rPr>
          <w:rFonts w:ascii="Courier New" w:hAnsi="Courier New" w:cs="Courier New"/>
          <w:color w:val="EEFFFF"/>
          <w:sz w:val="18"/>
          <w:szCs w:val="18"/>
        </w:rPr>
        <w:t xml:space="preserve"> 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 </w:t>
      </w:r>
      <w:r w:rsidRPr="00060DD8">
        <w:rPr>
          <w:rFonts w:ascii="Courier New" w:hAnsi="Courier New" w:cs="Courier New"/>
          <w:color w:val="EEFFFF"/>
          <w:sz w:val="18"/>
          <w:szCs w:val="18"/>
        </w:rPr>
        <w:t xml:space="preserve"> 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 </w:t>
      </w:r>
      <w:r w:rsidRPr="00060DD8">
        <w:rPr>
          <w:rFonts w:ascii="Courier New" w:hAnsi="Courier New" w:cs="Courier New"/>
          <w:color w:val="EEFFFF"/>
          <w:sz w:val="18"/>
          <w:szCs w:val="18"/>
        </w:rPr>
        <w:t xml:space="preserve"> 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 </w:t>
      </w:r>
      <w:r w:rsidRPr="00060DD8">
        <w:rPr>
          <w:rFonts w:ascii="Courier New" w:hAnsi="Courier New" w:cs="Courier New"/>
          <w:color w:val="EEFFFF"/>
          <w:sz w:val="18"/>
          <w:szCs w:val="18"/>
        </w:rPr>
        <w:t xml:space="preserve"> 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 </w:t>
      </w:r>
      <w:r w:rsidRPr="006047C7">
        <w:rPr>
          <w:rFonts w:ascii="Courier New" w:hAnsi="Courier New" w:cs="Courier New"/>
          <w:color w:val="C792EA"/>
          <w:sz w:val="18"/>
          <w:szCs w:val="18"/>
          <w:lang w:val="en-US"/>
        </w:rPr>
        <w:t>return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C3E88D"/>
          <w:sz w:val="18"/>
          <w:szCs w:val="18"/>
          <w:lang w:val="en-US"/>
        </w:rPr>
        <w:t>'</w:t>
      </w:r>
      <w:r w:rsidRPr="006047C7">
        <w:rPr>
          <w:rFonts w:ascii="Courier New" w:hAnsi="Courier New" w:cs="Courier New"/>
          <w:color w:val="C3E88D"/>
          <w:sz w:val="18"/>
          <w:szCs w:val="18"/>
        </w:rPr>
        <w:t>Внутри</w:t>
      </w:r>
      <w:r w:rsidRPr="006047C7">
        <w:rPr>
          <w:rFonts w:ascii="Courier New" w:hAnsi="Courier New" w:cs="Courier New"/>
          <w:color w:val="C3E88D"/>
          <w:sz w:val="18"/>
          <w:szCs w:val="18"/>
          <w:lang w:val="en-US"/>
        </w:rPr>
        <w:t>'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 </w:t>
      </w:r>
      <w:r w:rsidRPr="006047C7">
        <w:rPr>
          <w:rFonts w:ascii="Courier New" w:hAnsi="Courier New" w:cs="Courier New"/>
          <w:color w:val="546E7A"/>
          <w:sz w:val="18"/>
          <w:szCs w:val="18"/>
          <w:lang w:val="en-US"/>
        </w:rPr>
        <w:t xml:space="preserve"># </w:t>
      </w:r>
      <w:r w:rsidRPr="006047C7">
        <w:rPr>
          <w:rFonts w:ascii="Courier New" w:hAnsi="Courier New" w:cs="Courier New"/>
          <w:color w:val="546E7A"/>
          <w:sz w:val="18"/>
          <w:szCs w:val="18"/>
        </w:rPr>
        <w:t>Внутри</w:t>
      </w:r>
    </w:p>
    <w:p w14:paraId="09BC37BA" w14:textId="77777777" w:rsidR="00414AB1" w:rsidRPr="006047C7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  <w:lang w:val="en-US"/>
        </w:rPr>
      </w:pPr>
      <w:r w:rsidRPr="006047C7">
        <w:rPr>
          <w:rFonts w:ascii="Cambria Math" w:hAnsi="Cambria Math" w:cs="Cambria Math"/>
          <w:color w:val="EEFFFF"/>
          <w:sz w:val="18"/>
          <w:szCs w:val="18"/>
          <w:lang w:val="en-US"/>
        </w:rPr>
        <w:t>​</w:t>
      </w:r>
    </w:p>
    <w:p w14:paraId="14B28A61" w14:textId="77777777" w:rsidR="00414AB1" w:rsidRPr="006047C7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  <w:lang w:val="en-US"/>
        </w:rPr>
      </w:pPr>
      <w:r w:rsidRPr="006047C7">
        <w:rPr>
          <w:rFonts w:ascii="Cambria Math" w:hAnsi="Cambria Math" w:cs="Cambria Math"/>
          <w:color w:val="EEFFFF"/>
          <w:sz w:val="18"/>
          <w:szCs w:val="18"/>
          <w:lang w:val="en-US"/>
        </w:rPr>
        <w:t>​</w:t>
      </w:r>
    </w:p>
    <w:p w14:paraId="20735A5F" w14:textId="77777777" w:rsidR="00414AB1" w:rsidRPr="006047C7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  <w:lang w:val="en-US"/>
        </w:rPr>
      </w:pP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A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89DDFF"/>
          <w:sz w:val="18"/>
          <w:szCs w:val="18"/>
          <w:lang w:val="en-US"/>
        </w:rPr>
        <w:t>=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np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.</w:t>
      </w:r>
      <w:r w:rsidRPr="006047C7">
        <w:rPr>
          <w:rFonts w:ascii="Courier New" w:hAnsi="Courier New" w:cs="Courier New"/>
          <w:color w:val="C792EA"/>
          <w:sz w:val="18"/>
          <w:szCs w:val="18"/>
          <w:lang w:val="en-US"/>
        </w:rPr>
        <w:t>array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([</w:t>
      </w:r>
      <w:r w:rsidRPr="006047C7">
        <w:rPr>
          <w:rFonts w:ascii="Courier New" w:hAnsi="Courier New" w:cs="Courier New"/>
          <w:color w:val="FF5370"/>
          <w:sz w:val="18"/>
          <w:szCs w:val="18"/>
          <w:lang w:val="en-US"/>
        </w:rPr>
        <w:t>0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, </w:t>
      </w:r>
      <w:r w:rsidRPr="006047C7">
        <w:rPr>
          <w:rFonts w:ascii="Courier New" w:hAnsi="Courier New" w:cs="Courier New"/>
          <w:color w:val="FF5370"/>
          <w:sz w:val="18"/>
          <w:szCs w:val="18"/>
          <w:lang w:val="en-US"/>
        </w:rPr>
        <w:t>0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, </w:t>
      </w:r>
      <w:r w:rsidRPr="006047C7">
        <w:rPr>
          <w:rFonts w:ascii="Courier New" w:hAnsi="Courier New" w:cs="Courier New"/>
          <w:color w:val="FF5370"/>
          <w:sz w:val="18"/>
          <w:szCs w:val="18"/>
          <w:lang w:val="en-US"/>
        </w:rPr>
        <w:t>0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])</w:t>
      </w:r>
    </w:p>
    <w:p w14:paraId="045EABA8" w14:textId="77777777" w:rsidR="00414AB1" w:rsidRPr="006047C7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  <w:lang w:val="en-US"/>
        </w:rPr>
      </w:pP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B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89DDFF"/>
          <w:sz w:val="18"/>
          <w:szCs w:val="18"/>
          <w:lang w:val="en-US"/>
        </w:rPr>
        <w:t>=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np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.</w:t>
      </w:r>
      <w:r w:rsidRPr="006047C7">
        <w:rPr>
          <w:rFonts w:ascii="Courier New" w:hAnsi="Courier New" w:cs="Courier New"/>
          <w:color w:val="C792EA"/>
          <w:sz w:val="18"/>
          <w:szCs w:val="18"/>
          <w:lang w:val="en-US"/>
        </w:rPr>
        <w:t>array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([</w:t>
      </w:r>
      <w:r w:rsidRPr="006047C7">
        <w:rPr>
          <w:rFonts w:ascii="Courier New" w:hAnsi="Courier New" w:cs="Courier New"/>
          <w:color w:val="FF5370"/>
          <w:sz w:val="18"/>
          <w:szCs w:val="18"/>
          <w:lang w:val="en-US"/>
        </w:rPr>
        <w:t>2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, </w:t>
      </w:r>
      <w:r w:rsidRPr="006047C7">
        <w:rPr>
          <w:rFonts w:ascii="Courier New" w:hAnsi="Courier New" w:cs="Courier New"/>
          <w:color w:val="FF5370"/>
          <w:sz w:val="18"/>
          <w:szCs w:val="18"/>
          <w:lang w:val="en-US"/>
        </w:rPr>
        <w:t>0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, </w:t>
      </w:r>
      <w:r w:rsidRPr="006047C7">
        <w:rPr>
          <w:rFonts w:ascii="Courier New" w:hAnsi="Courier New" w:cs="Courier New"/>
          <w:color w:val="FF5370"/>
          <w:sz w:val="18"/>
          <w:szCs w:val="18"/>
          <w:lang w:val="en-US"/>
        </w:rPr>
        <w:t>0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])</w:t>
      </w:r>
    </w:p>
    <w:p w14:paraId="3EEC07E6" w14:textId="77777777" w:rsidR="00414AB1" w:rsidRPr="006047C7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  <w:lang w:val="en-US"/>
        </w:rPr>
      </w:pP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C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89DDFF"/>
          <w:sz w:val="18"/>
          <w:szCs w:val="18"/>
          <w:lang w:val="en-US"/>
        </w:rPr>
        <w:t>=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np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.</w:t>
      </w:r>
      <w:r w:rsidRPr="006047C7">
        <w:rPr>
          <w:rFonts w:ascii="Courier New" w:hAnsi="Courier New" w:cs="Courier New"/>
          <w:color w:val="C792EA"/>
          <w:sz w:val="18"/>
          <w:szCs w:val="18"/>
          <w:lang w:val="en-US"/>
        </w:rPr>
        <w:t>array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([</w:t>
      </w:r>
      <w:r w:rsidRPr="006047C7">
        <w:rPr>
          <w:rFonts w:ascii="Courier New" w:hAnsi="Courier New" w:cs="Courier New"/>
          <w:color w:val="FF5370"/>
          <w:sz w:val="18"/>
          <w:szCs w:val="18"/>
          <w:lang w:val="en-US"/>
        </w:rPr>
        <w:t>0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, </w:t>
      </w:r>
      <w:r w:rsidRPr="006047C7">
        <w:rPr>
          <w:rFonts w:ascii="Courier New" w:hAnsi="Courier New" w:cs="Courier New"/>
          <w:color w:val="FF5370"/>
          <w:sz w:val="18"/>
          <w:szCs w:val="18"/>
          <w:lang w:val="en-US"/>
        </w:rPr>
        <w:t>2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, </w:t>
      </w:r>
      <w:r w:rsidRPr="006047C7">
        <w:rPr>
          <w:rFonts w:ascii="Courier New" w:hAnsi="Courier New" w:cs="Courier New"/>
          <w:color w:val="FF5370"/>
          <w:sz w:val="18"/>
          <w:szCs w:val="18"/>
          <w:lang w:val="en-US"/>
        </w:rPr>
        <w:t>0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])</w:t>
      </w:r>
    </w:p>
    <w:p w14:paraId="7FF7E169" w14:textId="77777777" w:rsidR="00414AB1" w:rsidRPr="006047C7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  <w:lang w:val="en-US"/>
        </w:rPr>
      </w:pP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D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89DDFF"/>
          <w:sz w:val="18"/>
          <w:szCs w:val="18"/>
          <w:lang w:val="en-US"/>
        </w:rPr>
        <w:t>=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np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.</w:t>
      </w:r>
      <w:r w:rsidRPr="006047C7">
        <w:rPr>
          <w:rFonts w:ascii="Courier New" w:hAnsi="Courier New" w:cs="Courier New"/>
          <w:color w:val="C792EA"/>
          <w:sz w:val="18"/>
          <w:szCs w:val="18"/>
          <w:lang w:val="en-US"/>
        </w:rPr>
        <w:t>array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([</w:t>
      </w:r>
      <w:r w:rsidRPr="006047C7">
        <w:rPr>
          <w:rFonts w:ascii="Courier New" w:hAnsi="Courier New" w:cs="Courier New"/>
          <w:color w:val="FF5370"/>
          <w:sz w:val="18"/>
          <w:szCs w:val="18"/>
          <w:lang w:val="en-US"/>
        </w:rPr>
        <w:t>0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, </w:t>
      </w:r>
      <w:r w:rsidRPr="006047C7">
        <w:rPr>
          <w:rFonts w:ascii="Courier New" w:hAnsi="Courier New" w:cs="Courier New"/>
          <w:color w:val="FF5370"/>
          <w:sz w:val="18"/>
          <w:szCs w:val="18"/>
          <w:lang w:val="en-US"/>
        </w:rPr>
        <w:t>0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, </w:t>
      </w:r>
      <w:r w:rsidRPr="006047C7">
        <w:rPr>
          <w:rFonts w:ascii="Courier New" w:hAnsi="Courier New" w:cs="Courier New"/>
          <w:color w:val="FF5370"/>
          <w:sz w:val="18"/>
          <w:szCs w:val="18"/>
          <w:lang w:val="en-US"/>
        </w:rPr>
        <w:t>2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])</w:t>
      </w:r>
    </w:p>
    <w:p w14:paraId="638F77B2" w14:textId="77777777" w:rsidR="00414AB1" w:rsidRPr="006047C7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  <w:lang w:val="en-US"/>
        </w:rPr>
      </w:pP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   </w:t>
      </w:r>
    </w:p>
    <w:p w14:paraId="11EFDFED" w14:textId="77777777" w:rsidR="00414AB1" w:rsidRPr="006047C7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  <w:lang w:val="en-US"/>
        </w:rPr>
      </w:pP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lastRenderedPageBreak/>
        <w:t>coordinates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89DDFF"/>
          <w:sz w:val="18"/>
          <w:szCs w:val="18"/>
          <w:lang w:val="en-US"/>
        </w:rPr>
        <w:t>=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[</w:t>
      </w:r>
    </w:p>
    <w:p w14:paraId="3A6E4F08" w14:textId="77777777" w:rsidR="00414AB1" w:rsidRPr="00060DD8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</w:rPr>
      </w:pP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   </w:t>
      </w:r>
      <w:r w:rsidRPr="00060DD8">
        <w:rPr>
          <w:rFonts w:ascii="Courier New" w:hAnsi="Courier New" w:cs="Courier New"/>
          <w:color w:val="EEFFFF"/>
          <w:sz w:val="18"/>
          <w:szCs w:val="18"/>
        </w:rPr>
        <w:t>[</w:t>
      </w:r>
      <w:r w:rsidRPr="00060DD8">
        <w:rPr>
          <w:rFonts w:ascii="Courier New" w:hAnsi="Courier New" w:cs="Courier New"/>
          <w:color w:val="FF5370"/>
          <w:sz w:val="18"/>
          <w:szCs w:val="18"/>
        </w:rPr>
        <w:t>0.5</w:t>
      </w:r>
      <w:r w:rsidRPr="00060DD8">
        <w:rPr>
          <w:rFonts w:ascii="Courier New" w:hAnsi="Courier New" w:cs="Courier New"/>
          <w:color w:val="EEFFFF"/>
          <w:sz w:val="18"/>
          <w:szCs w:val="18"/>
        </w:rPr>
        <w:t xml:space="preserve">, </w:t>
      </w:r>
      <w:r w:rsidRPr="00060DD8">
        <w:rPr>
          <w:rFonts w:ascii="Courier New" w:hAnsi="Courier New" w:cs="Courier New"/>
          <w:color w:val="FF5370"/>
          <w:sz w:val="18"/>
          <w:szCs w:val="18"/>
        </w:rPr>
        <w:t>0.5</w:t>
      </w:r>
      <w:r w:rsidRPr="00060DD8">
        <w:rPr>
          <w:rFonts w:ascii="Courier New" w:hAnsi="Courier New" w:cs="Courier New"/>
          <w:color w:val="EEFFFF"/>
          <w:sz w:val="18"/>
          <w:szCs w:val="18"/>
        </w:rPr>
        <w:t xml:space="preserve">, </w:t>
      </w:r>
      <w:r w:rsidRPr="00060DD8">
        <w:rPr>
          <w:rFonts w:ascii="Courier New" w:hAnsi="Courier New" w:cs="Courier New"/>
          <w:color w:val="FF5370"/>
          <w:sz w:val="18"/>
          <w:szCs w:val="18"/>
        </w:rPr>
        <w:t>0.5</w:t>
      </w:r>
      <w:r w:rsidRPr="00060DD8">
        <w:rPr>
          <w:rFonts w:ascii="Courier New" w:hAnsi="Courier New" w:cs="Courier New"/>
          <w:color w:val="EEFFFF"/>
          <w:sz w:val="18"/>
          <w:szCs w:val="18"/>
        </w:rPr>
        <w:t xml:space="preserve">], 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 </w:t>
      </w:r>
      <w:r w:rsidRPr="00060DD8">
        <w:rPr>
          <w:rFonts w:ascii="Courier New" w:hAnsi="Courier New" w:cs="Courier New"/>
          <w:color w:val="EEFFFF"/>
          <w:sz w:val="18"/>
          <w:szCs w:val="18"/>
        </w:rPr>
        <w:t xml:space="preserve"> 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 </w:t>
      </w:r>
      <w:r w:rsidRPr="00060DD8">
        <w:rPr>
          <w:rFonts w:ascii="Courier New" w:hAnsi="Courier New" w:cs="Courier New"/>
          <w:color w:val="EEFFFF"/>
          <w:sz w:val="18"/>
          <w:szCs w:val="18"/>
        </w:rPr>
        <w:t xml:space="preserve"> </w:t>
      </w:r>
      <w:r w:rsidRPr="00060DD8">
        <w:rPr>
          <w:rFonts w:ascii="Courier New" w:hAnsi="Courier New" w:cs="Courier New"/>
          <w:color w:val="546E7A"/>
          <w:sz w:val="18"/>
          <w:szCs w:val="18"/>
        </w:rPr>
        <w:t xml:space="preserve"># </w:t>
      </w:r>
      <w:r w:rsidRPr="006047C7">
        <w:rPr>
          <w:rFonts w:ascii="Courier New" w:hAnsi="Courier New" w:cs="Courier New"/>
          <w:color w:val="546E7A"/>
          <w:sz w:val="18"/>
          <w:szCs w:val="18"/>
        </w:rPr>
        <w:t>внутри</w:t>
      </w:r>
    </w:p>
    <w:p w14:paraId="34DAA7C5" w14:textId="77777777" w:rsidR="00414AB1" w:rsidRPr="00060DD8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</w:rPr>
      </w:pPr>
      <w:r w:rsidRPr="00060DD8">
        <w:rPr>
          <w:rFonts w:ascii="Courier New" w:hAnsi="Courier New" w:cs="Courier New"/>
          <w:color w:val="EEFFFF"/>
          <w:sz w:val="18"/>
          <w:szCs w:val="18"/>
        </w:rPr>
        <w:t xml:space="preserve"> 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 </w:t>
      </w:r>
      <w:r w:rsidRPr="00060DD8">
        <w:rPr>
          <w:rFonts w:ascii="Courier New" w:hAnsi="Courier New" w:cs="Courier New"/>
          <w:color w:val="EEFFFF"/>
          <w:sz w:val="18"/>
          <w:szCs w:val="18"/>
        </w:rPr>
        <w:t xml:space="preserve">  [</w:t>
      </w:r>
      <w:r w:rsidRPr="00060DD8">
        <w:rPr>
          <w:rFonts w:ascii="Courier New" w:hAnsi="Courier New" w:cs="Courier New"/>
          <w:color w:val="FF5370"/>
          <w:sz w:val="18"/>
          <w:szCs w:val="18"/>
        </w:rPr>
        <w:t>1</w:t>
      </w:r>
      <w:r w:rsidRPr="00060DD8">
        <w:rPr>
          <w:rFonts w:ascii="Courier New" w:hAnsi="Courier New" w:cs="Courier New"/>
          <w:color w:val="EEFFFF"/>
          <w:sz w:val="18"/>
          <w:szCs w:val="18"/>
        </w:rPr>
        <w:t xml:space="preserve">, </w:t>
      </w:r>
      <w:r w:rsidRPr="00060DD8">
        <w:rPr>
          <w:rFonts w:ascii="Courier New" w:hAnsi="Courier New" w:cs="Courier New"/>
          <w:color w:val="FF5370"/>
          <w:sz w:val="18"/>
          <w:szCs w:val="18"/>
        </w:rPr>
        <w:t>0</w:t>
      </w:r>
      <w:r w:rsidRPr="00060DD8">
        <w:rPr>
          <w:rFonts w:ascii="Courier New" w:hAnsi="Courier New" w:cs="Courier New"/>
          <w:color w:val="EEFFFF"/>
          <w:sz w:val="18"/>
          <w:szCs w:val="18"/>
        </w:rPr>
        <w:t xml:space="preserve">, </w:t>
      </w:r>
      <w:r w:rsidRPr="00060DD8">
        <w:rPr>
          <w:rFonts w:ascii="Courier New" w:hAnsi="Courier New" w:cs="Courier New"/>
          <w:color w:val="FF5370"/>
          <w:sz w:val="18"/>
          <w:szCs w:val="18"/>
        </w:rPr>
        <w:t>0</w:t>
      </w:r>
      <w:r w:rsidRPr="00060DD8">
        <w:rPr>
          <w:rFonts w:ascii="Courier New" w:hAnsi="Courier New" w:cs="Courier New"/>
          <w:color w:val="EEFFFF"/>
          <w:sz w:val="18"/>
          <w:szCs w:val="18"/>
        </w:rPr>
        <w:t xml:space="preserve">], 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 </w:t>
      </w:r>
      <w:r w:rsidRPr="00060DD8">
        <w:rPr>
          <w:rFonts w:ascii="Courier New" w:hAnsi="Courier New" w:cs="Courier New"/>
          <w:color w:val="EEFFFF"/>
          <w:sz w:val="18"/>
          <w:szCs w:val="18"/>
        </w:rPr>
        <w:t xml:space="preserve"> 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 </w:t>
      </w:r>
      <w:r w:rsidRPr="00060DD8">
        <w:rPr>
          <w:rFonts w:ascii="Courier New" w:hAnsi="Courier New" w:cs="Courier New"/>
          <w:color w:val="EEFFFF"/>
          <w:sz w:val="18"/>
          <w:szCs w:val="18"/>
        </w:rPr>
        <w:t xml:space="preserve"> 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 </w:t>
      </w:r>
      <w:r w:rsidRPr="00060DD8">
        <w:rPr>
          <w:rFonts w:ascii="Courier New" w:hAnsi="Courier New" w:cs="Courier New"/>
          <w:color w:val="EEFFFF"/>
          <w:sz w:val="18"/>
          <w:szCs w:val="18"/>
        </w:rPr>
        <w:t xml:space="preserve"> 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 </w:t>
      </w:r>
      <w:r w:rsidRPr="00060DD8">
        <w:rPr>
          <w:rFonts w:ascii="Courier New" w:hAnsi="Courier New" w:cs="Courier New"/>
          <w:color w:val="EEFFFF"/>
          <w:sz w:val="18"/>
          <w:szCs w:val="18"/>
        </w:rPr>
        <w:t xml:space="preserve"> 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 </w:t>
      </w:r>
      <w:r w:rsidRPr="00060DD8">
        <w:rPr>
          <w:rFonts w:ascii="Courier New" w:hAnsi="Courier New" w:cs="Courier New"/>
          <w:color w:val="EEFFFF"/>
          <w:sz w:val="18"/>
          <w:szCs w:val="18"/>
        </w:rPr>
        <w:t xml:space="preserve"> </w:t>
      </w:r>
      <w:r w:rsidRPr="00060DD8">
        <w:rPr>
          <w:rFonts w:ascii="Courier New" w:hAnsi="Courier New" w:cs="Courier New"/>
          <w:color w:val="546E7A"/>
          <w:sz w:val="18"/>
          <w:szCs w:val="18"/>
        </w:rPr>
        <w:t xml:space="preserve"># </w:t>
      </w:r>
      <w:r w:rsidRPr="006047C7">
        <w:rPr>
          <w:rFonts w:ascii="Courier New" w:hAnsi="Courier New" w:cs="Courier New"/>
          <w:color w:val="546E7A"/>
          <w:sz w:val="18"/>
          <w:szCs w:val="18"/>
        </w:rPr>
        <w:t>на</w:t>
      </w:r>
      <w:r w:rsidRPr="00060DD8">
        <w:rPr>
          <w:rFonts w:ascii="Courier New" w:hAnsi="Courier New" w:cs="Courier New"/>
          <w:color w:val="546E7A"/>
          <w:sz w:val="18"/>
          <w:szCs w:val="18"/>
        </w:rPr>
        <w:t xml:space="preserve"> </w:t>
      </w:r>
      <w:r w:rsidRPr="006047C7">
        <w:rPr>
          <w:rFonts w:ascii="Courier New" w:hAnsi="Courier New" w:cs="Courier New"/>
          <w:color w:val="546E7A"/>
          <w:sz w:val="18"/>
          <w:szCs w:val="18"/>
        </w:rPr>
        <w:t>ребре</w:t>
      </w:r>
      <w:r w:rsidRPr="00060DD8">
        <w:rPr>
          <w:rFonts w:ascii="Courier New" w:hAnsi="Courier New" w:cs="Courier New"/>
          <w:color w:val="546E7A"/>
          <w:sz w:val="18"/>
          <w:szCs w:val="18"/>
        </w:rPr>
        <w:t xml:space="preserve"> </w:t>
      </w:r>
      <w:r w:rsidRPr="006047C7">
        <w:rPr>
          <w:rFonts w:ascii="Courier New" w:hAnsi="Courier New" w:cs="Courier New"/>
          <w:color w:val="546E7A"/>
          <w:sz w:val="18"/>
          <w:szCs w:val="18"/>
          <w:lang w:val="en-US"/>
        </w:rPr>
        <w:t>AB</w:t>
      </w:r>
    </w:p>
    <w:p w14:paraId="4362FD71" w14:textId="77777777" w:rsidR="00414AB1" w:rsidRPr="006047C7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</w:rPr>
      </w:pPr>
      <w:r w:rsidRPr="00060DD8">
        <w:rPr>
          <w:rFonts w:ascii="Courier New" w:hAnsi="Courier New" w:cs="Courier New"/>
          <w:color w:val="EEFFFF"/>
          <w:sz w:val="18"/>
          <w:szCs w:val="18"/>
        </w:rPr>
        <w:t xml:space="preserve"> 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 </w:t>
      </w:r>
      <w:r w:rsidRPr="00060DD8">
        <w:rPr>
          <w:rFonts w:ascii="Courier New" w:hAnsi="Courier New" w:cs="Courier New"/>
          <w:color w:val="EEFFFF"/>
          <w:sz w:val="18"/>
          <w:szCs w:val="18"/>
        </w:rPr>
        <w:t xml:space="preserve">  </w:t>
      </w:r>
      <w:r w:rsidRPr="006047C7">
        <w:rPr>
          <w:rFonts w:ascii="Courier New" w:hAnsi="Courier New" w:cs="Courier New"/>
          <w:color w:val="EEFFFF"/>
          <w:sz w:val="18"/>
          <w:szCs w:val="18"/>
        </w:rPr>
        <w:t>[</w:t>
      </w:r>
      <w:r w:rsidRPr="006047C7">
        <w:rPr>
          <w:rFonts w:ascii="Courier New" w:hAnsi="Courier New" w:cs="Courier New"/>
          <w:color w:val="FF5370"/>
          <w:sz w:val="18"/>
          <w:szCs w:val="18"/>
        </w:rPr>
        <w:t>0.5</w:t>
      </w:r>
      <w:r w:rsidRPr="006047C7">
        <w:rPr>
          <w:rFonts w:ascii="Courier New" w:hAnsi="Courier New" w:cs="Courier New"/>
          <w:color w:val="EEFFFF"/>
          <w:sz w:val="18"/>
          <w:szCs w:val="18"/>
        </w:rPr>
        <w:t xml:space="preserve">, </w:t>
      </w:r>
      <w:r w:rsidRPr="006047C7">
        <w:rPr>
          <w:rFonts w:ascii="Courier New" w:hAnsi="Courier New" w:cs="Courier New"/>
          <w:color w:val="FF5370"/>
          <w:sz w:val="18"/>
          <w:szCs w:val="18"/>
        </w:rPr>
        <w:t>0.5</w:t>
      </w:r>
      <w:r w:rsidRPr="006047C7">
        <w:rPr>
          <w:rFonts w:ascii="Courier New" w:hAnsi="Courier New" w:cs="Courier New"/>
          <w:color w:val="EEFFFF"/>
          <w:sz w:val="18"/>
          <w:szCs w:val="18"/>
        </w:rPr>
        <w:t xml:space="preserve">, </w:t>
      </w:r>
      <w:r w:rsidRPr="006047C7">
        <w:rPr>
          <w:rFonts w:ascii="Courier New" w:hAnsi="Courier New" w:cs="Courier New"/>
          <w:color w:val="FF5370"/>
          <w:sz w:val="18"/>
          <w:szCs w:val="18"/>
        </w:rPr>
        <w:t>0</w:t>
      </w:r>
      <w:r w:rsidRPr="006047C7">
        <w:rPr>
          <w:rFonts w:ascii="Courier New" w:hAnsi="Courier New" w:cs="Courier New"/>
          <w:color w:val="EEFFFF"/>
          <w:sz w:val="18"/>
          <w:szCs w:val="18"/>
        </w:rPr>
        <w:t xml:space="preserve">],       </w:t>
      </w:r>
      <w:r w:rsidRPr="006047C7">
        <w:rPr>
          <w:rFonts w:ascii="Courier New" w:hAnsi="Courier New" w:cs="Courier New"/>
          <w:color w:val="546E7A"/>
          <w:sz w:val="18"/>
          <w:szCs w:val="18"/>
        </w:rPr>
        <w:t># на грани ABC</w:t>
      </w:r>
    </w:p>
    <w:p w14:paraId="47A1BFD4" w14:textId="77777777" w:rsidR="00414AB1" w:rsidRPr="00060DD8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  <w:lang w:val="en-US"/>
        </w:rPr>
      </w:pPr>
      <w:r w:rsidRPr="006047C7">
        <w:rPr>
          <w:rFonts w:ascii="Courier New" w:hAnsi="Courier New" w:cs="Courier New"/>
          <w:color w:val="EEFFFF"/>
          <w:sz w:val="18"/>
          <w:szCs w:val="18"/>
        </w:rPr>
        <w:t xml:space="preserve">    </w:t>
      </w:r>
      <w:r w:rsidRPr="00060DD8">
        <w:rPr>
          <w:rFonts w:ascii="Courier New" w:hAnsi="Courier New" w:cs="Courier New"/>
          <w:color w:val="EEFFFF"/>
          <w:sz w:val="18"/>
          <w:szCs w:val="18"/>
          <w:lang w:val="en-US"/>
        </w:rPr>
        <w:t>[</w:t>
      </w:r>
      <w:r w:rsidRPr="00060DD8">
        <w:rPr>
          <w:rFonts w:ascii="Courier New" w:hAnsi="Courier New" w:cs="Courier New"/>
          <w:color w:val="FF5370"/>
          <w:sz w:val="18"/>
          <w:szCs w:val="18"/>
          <w:lang w:val="en-US"/>
        </w:rPr>
        <w:t>0</w:t>
      </w:r>
      <w:r w:rsidRPr="00060DD8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, </w:t>
      </w:r>
      <w:r w:rsidRPr="00060DD8">
        <w:rPr>
          <w:rFonts w:ascii="Courier New" w:hAnsi="Courier New" w:cs="Courier New"/>
          <w:color w:val="FF5370"/>
          <w:sz w:val="18"/>
          <w:szCs w:val="18"/>
          <w:lang w:val="en-US"/>
        </w:rPr>
        <w:t>0</w:t>
      </w:r>
      <w:r w:rsidRPr="00060DD8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, </w:t>
      </w:r>
      <w:r w:rsidRPr="00060DD8">
        <w:rPr>
          <w:rFonts w:ascii="Courier New" w:hAnsi="Courier New" w:cs="Courier New"/>
          <w:color w:val="FF5370"/>
          <w:sz w:val="18"/>
          <w:szCs w:val="18"/>
          <w:lang w:val="en-US"/>
        </w:rPr>
        <w:t>0</w:t>
      </w:r>
      <w:r w:rsidRPr="00060DD8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],           </w:t>
      </w:r>
      <w:r w:rsidRPr="00060DD8">
        <w:rPr>
          <w:rFonts w:ascii="Courier New" w:hAnsi="Courier New" w:cs="Courier New"/>
          <w:color w:val="546E7A"/>
          <w:sz w:val="18"/>
          <w:szCs w:val="18"/>
          <w:lang w:val="en-US"/>
        </w:rPr>
        <w:t xml:space="preserve"># </w:t>
      </w:r>
      <w:r w:rsidRPr="006047C7">
        <w:rPr>
          <w:rFonts w:ascii="Courier New" w:hAnsi="Courier New" w:cs="Courier New"/>
          <w:color w:val="546E7A"/>
          <w:sz w:val="18"/>
          <w:szCs w:val="18"/>
        </w:rPr>
        <w:t>вершина</w:t>
      </w:r>
      <w:r w:rsidRPr="00060DD8">
        <w:rPr>
          <w:rFonts w:ascii="Courier New" w:hAnsi="Courier New" w:cs="Courier New"/>
          <w:color w:val="546E7A"/>
          <w:sz w:val="18"/>
          <w:szCs w:val="18"/>
          <w:lang w:val="en-US"/>
        </w:rPr>
        <w:t xml:space="preserve"> A</w:t>
      </w:r>
    </w:p>
    <w:p w14:paraId="2348F173" w14:textId="77777777" w:rsidR="00414AB1" w:rsidRPr="00060DD8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  <w:lang w:val="en-US"/>
        </w:rPr>
      </w:pPr>
      <w:r w:rsidRPr="00060DD8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   [</w:t>
      </w:r>
      <w:r w:rsidRPr="00060DD8">
        <w:rPr>
          <w:rFonts w:ascii="Courier New" w:hAnsi="Courier New" w:cs="Courier New"/>
          <w:color w:val="89DDFF"/>
          <w:sz w:val="18"/>
          <w:szCs w:val="18"/>
          <w:lang w:val="en-US"/>
        </w:rPr>
        <w:t>-</w:t>
      </w:r>
      <w:r w:rsidRPr="00060DD8">
        <w:rPr>
          <w:rFonts w:ascii="Courier New" w:hAnsi="Courier New" w:cs="Courier New"/>
          <w:color w:val="FF5370"/>
          <w:sz w:val="18"/>
          <w:szCs w:val="18"/>
          <w:lang w:val="en-US"/>
        </w:rPr>
        <w:t>1</w:t>
      </w:r>
      <w:r w:rsidRPr="00060DD8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, </w:t>
      </w:r>
      <w:r w:rsidRPr="00060DD8">
        <w:rPr>
          <w:rFonts w:ascii="Courier New" w:hAnsi="Courier New" w:cs="Courier New"/>
          <w:color w:val="89DDFF"/>
          <w:sz w:val="18"/>
          <w:szCs w:val="18"/>
          <w:lang w:val="en-US"/>
        </w:rPr>
        <w:t>-</w:t>
      </w:r>
      <w:r w:rsidRPr="00060DD8">
        <w:rPr>
          <w:rFonts w:ascii="Courier New" w:hAnsi="Courier New" w:cs="Courier New"/>
          <w:color w:val="FF5370"/>
          <w:sz w:val="18"/>
          <w:szCs w:val="18"/>
          <w:lang w:val="en-US"/>
        </w:rPr>
        <w:t>1</w:t>
      </w:r>
      <w:r w:rsidRPr="00060DD8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, </w:t>
      </w:r>
      <w:r w:rsidRPr="00060DD8">
        <w:rPr>
          <w:rFonts w:ascii="Courier New" w:hAnsi="Courier New" w:cs="Courier New"/>
          <w:color w:val="89DDFF"/>
          <w:sz w:val="18"/>
          <w:szCs w:val="18"/>
          <w:lang w:val="en-US"/>
        </w:rPr>
        <w:t>-</w:t>
      </w:r>
      <w:r w:rsidRPr="00060DD8">
        <w:rPr>
          <w:rFonts w:ascii="Courier New" w:hAnsi="Courier New" w:cs="Courier New"/>
          <w:color w:val="FF5370"/>
          <w:sz w:val="18"/>
          <w:szCs w:val="18"/>
          <w:lang w:val="en-US"/>
        </w:rPr>
        <w:t>1</w:t>
      </w:r>
      <w:r w:rsidRPr="00060DD8">
        <w:rPr>
          <w:rFonts w:ascii="Courier New" w:hAnsi="Courier New" w:cs="Courier New"/>
          <w:color w:val="EEFFFF"/>
          <w:sz w:val="18"/>
          <w:szCs w:val="18"/>
          <w:lang w:val="en-US"/>
        </w:rPr>
        <w:t>],        </w:t>
      </w:r>
      <w:r w:rsidRPr="00060DD8">
        <w:rPr>
          <w:rFonts w:ascii="Courier New" w:hAnsi="Courier New" w:cs="Courier New"/>
          <w:color w:val="546E7A"/>
          <w:sz w:val="18"/>
          <w:szCs w:val="18"/>
          <w:lang w:val="en-US"/>
        </w:rPr>
        <w:t xml:space="preserve"># </w:t>
      </w:r>
      <w:r w:rsidRPr="006047C7">
        <w:rPr>
          <w:rFonts w:ascii="Courier New" w:hAnsi="Courier New" w:cs="Courier New"/>
          <w:color w:val="546E7A"/>
          <w:sz w:val="18"/>
          <w:szCs w:val="18"/>
        </w:rPr>
        <w:t>снаружи</w:t>
      </w:r>
      <w:r w:rsidRPr="00060DD8">
        <w:rPr>
          <w:rFonts w:ascii="Courier New" w:hAnsi="Courier New" w:cs="Courier New"/>
          <w:color w:val="546E7A"/>
          <w:sz w:val="18"/>
          <w:szCs w:val="18"/>
          <w:lang w:val="en-US"/>
        </w:rPr>
        <w:t xml:space="preserve"> </w:t>
      </w:r>
    </w:p>
    <w:p w14:paraId="40637C8E" w14:textId="77777777" w:rsidR="00414AB1" w:rsidRPr="006047C7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  <w:lang w:val="en-US"/>
        </w:rPr>
      </w:pPr>
      <w:r w:rsidRPr="00060DD8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   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]</w:t>
      </w:r>
    </w:p>
    <w:p w14:paraId="43AE1AC5" w14:textId="77777777" w:rsidR="00414AB1" w:rsidRPr="006047C7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  <w:lang w:val="en-US"/>
        </w:rPr>
      </w:pP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   </w:t>
      </w:r>
    </w:p>
    <w:p w14:paraId="0945C07A" w14:textId="77777777" w:rsidR="00414AB1" w:rsidRPr="006047C7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  <w:lang w:val="en-US"/>
        </w:rPr>
      </w:pPr>
      <w:r w:rsidRPr="006047C7">
        <w:rPr>
          <w:rFonts w:ascii="Courier New" w:hAnsi="Courier New" w:cs="Courier New"/>
          <w:color w:val="C792EA"/>
          <w:sz w:val="18"/>
          <w:szCs w:val="18"/>
          <w:lang w:val="en-US"/>
        </w:rPr>
        <w:t>for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P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C792EA"/>
          <w:sz w:val="18"/>
          <w:szCs w:val="18"/>
          <w:lang w:val="en-US"/>
        </w:rPr>
        <w:t>in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coordinates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:</w:t>
      </w:r>
    </w:p>
    <w:p w14:paraId="53F5B1AE" w14:textId="77777777" w:rsidR="00414AB1" w:rsidRPr="006047C7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  <w:lang w:val="en-US"/>
        </w:rPr>
      </w:pP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   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result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89DDFF"/>
          <w:sz w:val="18"/>
          <w:szCs w:val="18"/>
          <w:lang w:val="en-US"/>
        </w:rPr>
        <w:t>=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point_position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(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P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, 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A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, 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B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, 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C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, </w:t>
      </w:r>
      <w:r w:rsidRPr="006047C7">
        <w:rPr>
          <w:rFonts w:ascii="Courier New" w:hAnsi="Courier New" w:cs="Courier New"/>
          <w:color w:val="F07178"/>
          <w:sz w:val="18"/>
          <w:szCs w:val="18"/>
          <w:lang w:val="en-US"/>
        </w:rPr>
        <w:t>D</w:t>
      </w: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>)</w:t>
      </w:r>
    </w:p>
    <w:p w14:paraId="13AE443E" w14:textId="77777777" w:rsidR="00414AB1" w:rsidRPr="006047C7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</w:rPr>
      </w:pPr>
      <w:r w:rsidRPr="006047C7">
        <w:rPr>
          <w:rFonts w:ascii="Courier New" w:hAnsi="Courier New" w:cs="Courier New"/>
          <w:color w:val="EEFFFF"/>
          <w:sz w:val="18"/>
          <w:szCs w:val="18"/>
          <w:lang w:val="en-US"/>
        </w:rPr>
        <w:t xml:space="preserve">    </w:t>
      </w:r>
      <w:r w:rsidRPr="006047C7">
        <w:rPr>
          <w:rFonts w:ascii="Courier New" w:hAnsi="Courier New" w:cs="Courier New"/>
          <w:color w:val="FFCB6B"/>
          <w:sz w:val="18"/>
          <w:szCs w:val="18"/>
        </w:rPr>
        <w:t>print</w:t>
      </w:r>
      <w:r w:rsidRPr="006047C7">
        <w:rPr>
          <w:rFonts w:ascii="Courier New" w:hAnsi="Courier New" w:cs="Courier New"/>
          <w:color w:val="EEFFFF"/>
          <w:sz w:val="18"/>
          <w:szCs w:val="18"/>
        </w:rPr>
        <w:t>(</w:t>
      </w:r>
      <w:r w:rsidRPr="006047C7">
        <w:rPr>
          <w:rFonts w:ascii="Courier New" w:hAnsi="Courier New" w:cs="Courier New"/>
          <w:color w:val="F07178"/>
          <w:sz w:val="18"/>
          <w:szCs w:val="18"/>
        </w:rPr>
        <w:t>result</w:t>
      </w:r>
      <w:r w:rsidRPr="006047C7">
        <w:rPr>
          <w:rFonts w:ascii="Courier New" w:hAnsi="Courier New" w:cs="Courier New"/>
          <w:color w:val="EEFFFF"/>
          <w:sz w:val="18"/>
          <w:szCs w:val="18"/>
        </w:rPr>
        <w:t>)</w:t>
      </w:r>
    </w:p>
    <w:p w14:paraId="1F7CC4CF" w14:textId="77777777" w:rsidR="00414AB1" w:rsidRPr="004C5D53" w:rsidRDefault="00414AB1" w:rsidP="00414AB1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FFFF"/>
          <w:sz w:val="18"/>
          <w:szCs w:val="18"/>
        </w:rPr>
      </w:pPr>
      <w:r w:rsidRPr="006047C7">
        <w:rPr>
          <w:rFonts w:ascii="Cambria Math" w:hAnsi="Cambria Math" w:cs="Cambria Math"/>
          <w:color w:val="EEFFFF"/>
          <w:sz w:val="18"/>
          <w:szCs w:val="18"/>
        </w:rPr>
        <w:t>​</w:t>
      </w:r>
    </w:p>
    <w:p w14:paraId="1096FB37" w14:textId="77777777" w:rsidR="00414AB1" w:rsidRDefault="00414AB1" w:rsidP="00414AB1">
      <w:pPr>
        <w:spacing w:after="120"/>
        <w:rPr>
          <w:rFonts w:asciiTheme="majorHAnsi" w:hAnsiTheme="majorHAnsi" w:cstheme="majorHAnsi"/>
          <w:b/>
        </w:rPr>
      </w:pPr>
      <w:r w:rsidRPr="00C210BC">
        <w:rPr>
          <w:rFonts w:asciiTheme="majorHAnsi" w:hAnsiTheme="majorHAnsi" w:cstheme="majorHAnsi"/>
          <w:b/>
        </w:rPr>
        <w:t>• Выводы.</w:t>
      </w:r>
    </w:p>
    <w:p w14:paraId="11825553" w14:textId="0B30216F" w:rsidR="007B6D39" w:rsidRPr="007B6D39" w:rsidRDefault="00414AB1" w:rsidP="00414AB1">
      <w:pPr>
        <w:spacing w:after="120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color w:val="000000"/>
        </w:rPr>
        <w:t>Метод знаков смешанных произведений довольно прост и эффективен</w:t>
      </w:r>
      <w:r w:rsidRPr="00865632">
        <w:rPr>
          <w:rFonts w:asciiTheme="majorHAnsi" w:hAnsiTheme="majorHAnsi" w:cstheme="majorHAnsi"/>
          <w:color w:val="000000"/>
        </w:rPr>
        <w:t xml:space="preserve">.  </w:t>
      </w:r>
      <w:r>
        <w:rPr>
          <w:rFonts w:asciiTheme="majorHAnsi" w:hAnsiTheme="majorHAnsi" w:cstheme="majorHAnsi"/>
          <w:color w:val="000000"/>
        </w:rPr>
        <w:t>Он не требует сложных вычислений и позволяет определить не только принадлежность точки тетраэдру</w:t>
      </w:r>
      <w:r w:rsidRPr="00F1156A">
        <w:rPr>
          <w:rFonts w:asciiTheme="majorHAnsi" w:hAnsiTheme="majorHAnsi" w:cstheme="majorHAnsi"/>
          <w:color w:val="000000"/>
        </w:rPr>
        <w:t xml:space="preserve">, </w:t>
      </w:r>
      <w:r>
        <w:rPr>
          <w:rFonts w:asciiTheme="majorHAnsi" w:hAnsiTheme="majorHAnsi" w:cstheme="majorHAnsi"/>
          <w:color w:val="000000"/>
        </w:rPr>
        <w:t>но и ее положение в тетраэдре</w:t>
      </w:r>
      <w:r w:rsidRPr="00BB7DE5">
        <w:rPr>
          <w:rFonts w:asciiTheme="majorHAnsi" w:hAnsiTheme="majorHAnsi" w:cstheme="majorHAnsi"/>
          <w:color w:val="000000"/>
        </w:rPr>
        <w:t>.</w:t>
      </w:r>
    </w:p>
    <w:p w14:paraId="65898B57" w14:textId="77777777" w:rsidR="00C210BC" w:rsidRPr="00C210BC" w:rsidRDefault="00C210BC" w:rsidP="00A34085">
      <w:pPr>
        <w:spacing w:after="120"/>
        <w:rPr>
          <w:rFonts w:asciiTheme="majorHAnsi" w:hAnsiTheme="majorHAnsi" w:cstheme="majorHAnsi"/>
          <w:b/>
        </w:rPr>
      </w:pPr>
    </w:p>
    <w:p w14:paraId="1A737A48" w14:textId="3D8665FF" w:rsidR="00414AB1" w:rsidRDefault="00414AB1" w:rsidP="00414AB1">
      <w:pPr>
        <w:pStyle w:val="21"/>
        <w:rPr>
          <w:lang w:eastAsia="en-US"/>
        </w:rPr>
      </w:pPr>
      <w:r w:rsidRPr="00414AB1">
        <w:rPr>
          <w:lang w:eastAsia="en-US"/>
        </w:rPr>
        <w:t xml:space="preserve">Метод 3: Метод уравнений плоскостей </w:t>
      </w:r>
    </w:p>
    <w:p w14:paraId="6803AAD8" w14:textId="77777777" w:rsidR="00414AB1" w:rsidRPr="00414AB1" w:rsidRDefault="00414AB1" w:rsidP="00414AB1">
      <w:pPr>
        <w:rPr>
          <w:rFonts w:eastAsia="Aptos"/>
          <w:lang w:eastAsia="en-US"/>
        </w:rPr>
      </w:pPr>
    </w:p>
    <w:p w14:paraId="5B26E92E" w14:textId="77777777" w:rsidR="00414AB1" w:rsidRPr="00414AB1" w:rsidRDefault="00414AB1" w:rsidP="00414AB1">
      <w:pPr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414AB1">
        <w:rPr>
          <w:rFonts w:ascii="Aptos" w:eastAsia="Aptos" w:hAnsi="Aptos"/>
          <w:kern w:val="2"/>
          <w:lang w:eastAsia="en-US"/>
          <w14:ligatures w14:val="standardContextual"/>
        </w:rPr>
        <w:t xml:space="preserve">• </w:t>
      </w:r>
      <w:r w:rsidRPr="00414AB1">
        <w:rPr>
          <w:rFonts w:ascii="Aptos" w:eastAsia="Aptos" w:hAnsi="Aptos"/>
          <w:b/>
          <w:bCs/>
          <w:kern w:val="2"/>
          <w:lang w:eastAsia="en-US"/>
          <w14:ligatures w14:val="standardContextual"/>
        </w:rPr>
        <w:t xml:space="preserve">Основная идея. 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 xml:space="preserve">Составляем уравнение плоскости через три вершины каждой грани. Подставляем координаты точки </w:t>
      </w:r>
      <w:r w:rsidRPr="00414AB1">
        <w:rPr>
          <w:rFonts w:ascii="Aptos" w:eastAsia="Aptos" w:hAnsi="Aptos"/>
          <w:i/>
          <w:iCs/>
          <w:kern w:val="2"/>
          <w:lang w:eastAsia="en-US"/>
          <w14:ligatures w14:val="standardContextual"/>
        </w:rPr>
        <w:t xml:space="preserve">P 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 xml:space="preserve">и противоположной вершины и сравниваем знаки полученных значений. </w:t>
      </w:r>
    </w:p>
    <w:p w14:paraId="7ECC7F6B" w14:textId="77777777" w:rsidR="00414AB1" w:rsidRPr="00414AB1" w:rsidRDefault="00414AB1" w:rsidP="00414AB1">
      <w:pPr>
        <w:spacing w:after="160" w:line="278" w:lineRule="auto"/>
        <w:rPr>
          <w:rFonts w:ascii="Aptos" w:eastAsia="Aptos" w:hAnsi="Aptos"/>
          <w:b/>
          <w:bCs/>
          <w:kern w:val="2"/>
          <w:lang w:eastAsia="en-US"/>
          <w14:ligatures w14:val="standardContextual"/>
        </w:rPr>
      </w:pPr>
      <w:r w:rsidRPr="00414AB1">
        <w:rPr>
          <w:rFonts w:ascii="Aptos" w:eastAsia="Aptos" w:hAnsi="Aptos"/>
          <w:b/>
          <w:bCs/>
          <w:kern w:val="2"/>
          <w:lang w:eastAsia="en-US"/>
          <w14:ligatures w14:val="standardContextual"/>
        </w:rPr>
        <w:t>• Описание математической реализации.</w:t>
      </w:r>
    </w:p>
    <w:p w14:paraId="064139CA" w14:textId="77777777" w:rsidR="00414AB1" w:rsidRPr="00414AB1" w:rsidRDefault="00414AB1" w:rsidP="00414AB1">
      <w:pPr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Пусть дан тетраэдр с вершинами A, B, C, D и точка P = (x, y, z), которую нужно проверить.</w:t>
      </w:r>
    </w:p>
    <w:p w14:paraId="0F52AF10" w14:textId="77777777" w:rsidR="00414AB1" w:rsidRPr="00414AB1" w:rsidRDefault="00414AB1" w:rsidP="00414AB1">
      <w:pPr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Шаг 1: Составить уравнения плоскостей граней</w:t>
      </w:r>
    </w:p>
    <w:p w14:paraId="7212A086" w14:textId="77777777" w:rsidR="00414AB1" w:rsidRPr="00414AB1" w:rsidRDefault="00414AB1" w:rsidP="00414AB1">
      <w:pPr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Каждая плоскость задаётся тремя вершинами. Уравнение плоскости в общем виде: F(x,y,z) = Ax + By + Cz + D = 0.</w:t>
      </w:r>
    </w:p>
    <w:p w14:paraId="4FA518DC" w14:textId="77777777" w:rsidR="00414AB1" w:rsidRPr="00414AB1" w:rsidRDefault="00414AB1" w:rsidP="00414AB1">
      <w:pPr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Найти его можно через смешанное произведение:</w:t>
      </w:r>
    </w:p>
    <w:p w14:paraId="0BB78438" w14:textId="77777777" w:rsidR="00414AB1" w:rsidRPr="00414AB1" w:rsidRDefault="00414AB1" w:rsidP="00414AB1">
      <w:pPr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414AB1">
        <w:rPr>
          <w:rFonts w:ascii="Aptos" w:eastAsia="Aptos" w:hAnsi="Aptos"/>
          <w:kern w:val="2"/>
          <w:lang w:eastAsia="en-US"/>
          <w14:ligatures w14:val="standardContextual"/>
        </w:rPr>
        <w:t xml:space="preserve">| 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x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 xml:space="preserve"> - 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x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 xml:space="preserve">1     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y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 xml:space="preserve"> - 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y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 xml:space="preserve">1     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z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 xml:space="preserve"> - 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z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1   |</w:t>
      </w:r>
    </w:p>
    <w:p w14:paraId="1A581916" w14:textId="77777777" w:rsidR="00414AB1" w:rsidRPr="00414AB1" w:rsidRDefault="00414AB1" w:rsidP="00414AB1">
      <w:pPr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414AB1">
        <w:rPr>
          <w:rFonts w:ascii="Aptos" w:eastAsia="Aptos" w:hAnsi="Aptos"/>
          <w:kern w:val="2"/>
          <w:lang w:eastAsia="en-US"/>
          <w14:ligatures w14:val="standardContextual"/>
        </w:rPr>
        <w:t xml:space="preserve">| 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x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 xml:space="preserve">2 - 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x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 xml:space="preserve">1  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y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 xml:space="preserve">2 - 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y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 xml:space="preserve">1  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z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 xml:space="preserve">2 - 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z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1 | = 0</w:t>
      </w:r>
    </w:p>
    <w:p w14:paraId="40C71212" w14:textId="77777777" w:rsidR="00414AB1" w:rsidRPr="00414AB1" w:rsidRDefault="00414AB1" w:rsidP="00414AB1">
      <w:pPr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414AB1">
        <w:rPr>
          <w:rFonts w:ascii="Aptos" w:eastAsia="Aptos" w:hAnsi="Aptos"/>
          <w:kern w:val="2"/>
          <w:lang w:eastAsia="en-US"/>
          <w14:ligatures w14:val="standardContextual"/>
        </w:rPr>
        <w:t xml:space="preserve">| 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x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 xml:space="preserve">3 - 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x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 xml:space="preserve">1  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y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 xml:space="preserve">3 - 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y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 xml:space="preserve">1  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z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 xml:space="preserve">3 - 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z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1 |</w:t>
      </w:r>
    </w:p>
    <w:p w14:paraId="300D1568" w14:textId="77777777" w:rsidR="00414AB1" w:rsidRPr="00414AB1" w:rsidRDefault="00414AB1" w:rsidP="00414AB1">
      <w:pPr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414AB1">
        <w:rPr>
          <w:rFonts w:ascii="Aptos" w:eastAsia="Aptos" w:hAnsi="Aptos"/>
          <w:kern w:val="2"/>
          <w:lang w:eastAsia="en-US"/>
          <w14:ligatures w14:val="standardContextual"/>
        </w:rPr>
        <w:t xml:space="preserve">Раскрыв этот определитель, получаем искомые коэффициенты A, B, C, D для F(x,y,z). </w:t>
      </w:r>
    </w:p>
    <w:p w14:paraId="00FAFA98" w14:textId="77777777" w:rsidR="00414AB1" w:rsidRPr="00414AB1" w:rsidRDefault="00414AB1" w:rsidP="00414AB1">
      <w:pPr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</w:p>
    <w:p w14:paraId="376C5B75" w14:textId="77777777" w:rsidR="00414AB1" w:rsidRPr="00414AB1" w:rsidRDefault="00414AB1" w:rsidP="00414AB1">
      <w:pPr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Шаг 2: Подставить в уравнение плоскости координаты проверяемой точки и противоположной вершины.</w:t>
      </w:r>
    </w:p>
    <w:p w14:paraId="52FD60DC" w14:textId="77777777" w:rsidR="00414AB1" w:rsidRPr="00414AB1" w:rsidRDefault="00414AB1" w:rsidP="00414AB1">
      <w:pPr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414AB1">
        <w:rPr>
          <w:rFonts w:ascii="Aptos" w:eastAsia="Aptos" w:hAnsi="Aptos"/>
          <w:kern w:val="2"/>
          <w:lang w:eastAsia="en-US"/>
          <w14:ligatures w14:val="standardContextual"/>
        </w:rPr>
        <w:t xml:space="preserve">Для этого используем четвертую вершину тетраэдра, не лежащую в текущей плоскости (назовем ее 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L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).</w:t>
      </w:r>
    </w:p>
    <w:p w14:paraId="5D79B68E" w14:textId="77777777" w:rsidR="00414AB1" w:rsidRPr="00414AB1" w:rsidRDefault="00414AB1" w:rsidP="00414AB1">
      <w:pPr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Для каждой из четырех плоскостей:</w:t>
      </w:r>
    </w:p>
    <w:p w14:paraId="215D4F3D" w14:textId="77777777" w:rsidR="00414AB1" w:rsidRPr="00414AB1" w:rsidRDefault="00414AB1" w:rsidP="00414AB1">
      <w:pPr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Вычисляем значения F</w:t>
      </w:r>
      <w:r w:rsidRPr="00414AB1">
        <w:rPr>
          <w:rFonts w:ascii="Aptos" w:eastAsia="Aptos" w:hAnsi="Aptos"/>
          <w:kern w:val="2"/>
          <w:vertAlign w:val="subscript"/>
          <w:lang w:val="en-US" w:eastAsia="en-US"/>
          <w14:ligatures w14:val="standardContextual"/>
        </w:rPr>
        <w:t>i</w:t>
      </w:r>
      <w:r w:rsidRPr="00414AB1">
        <w:rPr>
          <w:rFonts w:ascii="Aptos" w:eastAsia="Aptos" w:hAnsi="Aptos"/>
          <w:kern w:val="2"/>
          <w:vertAlign w:val="subscript"/>
          <w:lang w:eastAsia="en-US"/>
          <w14:ligatures w14:val="standardContextual"/>
        </w:rPr>
        <w:t xml:space="preserve"> 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(P) и F</w:t>
      </w:r>
      <w:r w:rsidRPr="00414AB1">
        <w:rPr>
          <w:rFonts w:ascii="Aptos" w:eastAsia="Aptos" w:hAnsi="Aptos"/>
          <w:kern w:val="2"/>
          <w:vertAlign w:val="subscript"/>
          <w:lang w:val="en-US" w:eastAsia="en-US"/>
          <w14:ligatures w14:val="standardContextual"/>
        </w:rPr>
        <w:t>i</w:t>
      </w:r>
      <w:r w:rsidRPr="00414AB1">
        <w:rPr>
          <w:rFonts w:ascii="Aptos" w:eastAsia="Aptos" w:hAnsi="Aptos"/>
          <w:kern w:val="2"/>
          <w:vertAlign w:val="subscript"/>
          <w:lang w:eastAsia="en-US"/>
          <w14:ligatures w14:val="standardContextual"/>
        </w:rPr>
        <w:t xml:space="preserve"> 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(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L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).</w:t>
      </w:r>
    </w:p>
    <w:p w14:paraId="13B58EFC" w14:textId="77777777" w:rsidR="00414AB1" w:rsidRPr="00414AB1" w:rsidRDefault="00414AB1" w:rsidP="00414AB1">
      <w:pPr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414AB1">
        <w:rPr>
          <w:rFonts w:ascii="Aptos" w:eastAsia="Aptos" w:hAnsi="Aptos"/>
          <w:kern w:val="2"/>
          <w:lang w:eastAsia="en-US"/>
          <w14:ligatures w14:val="standardContextual"/>
        </w:rPr>
        <w:lastRenderedPageBreak/>
        <w:t>Сравниваем знак F</w:t>
      </w:r>
      <w:r w:rsidRPr="00414AB1">
        <w:rPr>
          <w:rFonts w:ascii="Aptos" w:eastAsia="Aptos" w:hAnsi="Aptos"/>
          <w:kern w:val="2"/>
          <w:vertAlign w:val="subscript"/>
          <w:lang w:val="en-US" w:eastAsia="en-US"/>
          <w14:ligatures w14:val="standardContextual"/>
        </w:rPr>
        <w:t>i</w:t>
      </w:r>
      <w:r w:rsidRPr="00414AB1">
        <w:rPr>
          <w:rFonts w:ascii="Aptos" w:eastAsia="Aptos" w:hAnsi="Aptos"/>
          <w:kern w:val="2"/>
          <w:vertAlign w:val="subscript"/>
          <w:lang w:eastAsia="en-US"/>
          <w14:ligatures w14:val="standardContextual"/>
        </w:rPr>
        <w:t xml:space="preserve"> 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(P) со знаком F</w:t>
      </w:r>
      <w:r w:rsidRPr="00414AB1">
        <w:rPr>
          <w:rFonts w:ascii="Aptos" w:eastAsia="Aptos" w:hAnsi="Aptos"/>
          <w:kern w:val="2"/>
          <w:vertAlign w:val="subscript"/>
          <w:lang w:val="en-US" w:eastAsia="en-US"/>
          <w14:ligatures w14:val="standardContextual"/>
        </w:rPr>
        <w:t>i</w:t>
      </w:r>
      <w:r w:rsidRPr="00414AB1">
        <w:rPr>
          <w:rFonts w:ascii="Aptos" w:eastAsia="Aptos" w:hAnsi="Aptos"/>
          <w:kern w:val="2"/>
          <w:vertAlign w:val="subscript"/>
          <w:lang w:eastAsia="en-US"/>
          <w14:ligatures w14:val="standardContextual"/>
        </w:rPr>
        <w:t xml:space="preserve"> 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(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L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)</w:t>
      </w:r>
    </w:p>
    <w:p w14:paraId="373B1963" w14:textId="77777777" w:rsidR="00414AB1" w:rsidRPr="00414AB1" w:rsidRDefault="00414AB1" w:rsidP="00414AB1">
      <w:pPr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Если знаки совпадают (оба строго больше нуля или оба строго меньше нуля) для всех i — точка P лежит внутри тетраэдра.</w:t>
      </w:r>
    </w:p>
    <w:p w14:paraId="7149BB83" w14:textId="77777777" w:rsidR="00414AB1" w:rsidRPr="00414AB1" w:rsidRDefault="00414AB1" w:rsidP="00414AB1">
      <w:pPr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Если хотя бы для одной плоскости знаки различаются — точка снаружи.</w:t>
      </w:r>
    </w:p>
    <w:p w14:paraId="34AB748C" w14:textId="77777777" w:rsidR="00414AB1" w:rsidRPr="00414AB1" w:rsidRDefault="00414AB1" w:rsidP="00414AB1">
      <w:pPr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414AB1">
        <w:rPr>
          <w:rFonts w:ascii="Aptos" w:eastAsia="Aptos" w:hAnsi="Aptos"/>
          <w:b/>
          <w:bCs/>
          <w:kern w:val="2"/>
          <w:lang w:eastAsia="en-US"/>
          <w14:ligatures w14:val="standardContextual"/>
        </w:rPr>
        <w:t>Особые случаи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:</w:t>
      </w:r>
    </w:p>
    <w:p w14:paraId="30A2DE53" w14:textId="77777777" w:rsidR="00414AB1" w:rsidRPr="00414AB1" w:rsidRDefault="00414AB1" w:rsidP="00414AB1">
      <w:pPr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Если F</w:t>
      </w:r>
      <w:r w:rsidRPr="00414AB1">
        <w:rPr>
          <w:rFonts w:ascii="Aptos" w:eastAsia="Aptos" w:hAnsi="Aptos"/>
          <w:kern w:val="2"/>
          <w:vertAlign w:val="subscript"/>
          <w:lang w:val="en-US" w:eastAsia="en-US"/>
          <w14:ligatures w14:val="standardContextual"/>
        </w:rPr>
        <w:t>i</w:t>
      </w:r>
      <w:r w:rsidRPr="00414AB1">
        <w:rPr>
          <w:rFonts w:ascii="Aptos" w:eastAsia="Aptos" w:hAnsi="Aptos"/>
          <w:kern w:val="2"/>
          <w:vertAlign w:val="subscript"/>
          <w:lang w:eastAsia="en-US"/>
          <w14:ligatures w14:val="standardContextual"/>
        </w:rPr>
        <w:t xml:space="preserve"> 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(P) = 0 для какой-то плоскости, точка лежит в плоскости этой грани (снаружи или внутри грани).</w:t>
      </w:r>
    </w:p>
    <w:p w14:paraId="7337EA38" w14:textId="77777777" w:rsidR="00414AB1" w:rsidRPr="00414AB1" w:rsidRDefault="00414AB1" w:rsidP="00414AB1">
      <w:pPr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Если F</w:t>
      </w:r>
      <w:r w:rsidRPr="00414AB1">
        <w:rPr>
          <w:rFonts w:ascii="Aptos" w:eastAsia="Aptos" w:hAnsi="Aptos"/>
          <w:kern w:val="2"/>
          <w:vertAlign w:val="subscript"/>
          <w:lang w:val="en-US" w:eastAsia="en-US"/>
          <w14:ligatures w14:val="standardContextual"/>
        </w:rPr>
        <w:t>i</w:t>
      </w:r>
      <w:r w:rsidRPr="00414AB1">
        <w:rPr>
          <w:rFonts w:ascii="Aptos" w:eastAsia="Aptos" w:hAnsi="Aptos"/>
          <w:kern w:val="2"/>
          <w:vertAlign w:val="subscript"/>
          <w:lang w:eastAsia="en-US"/>
          <w14:ligatures w14:val="standardContextual"/>
        </w:rPr>
        <w:t xml:space="preserve"> 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(P) = 0 для двух плоскостей, точка лежит на ребре - пересечении этих граней.</w:t>
      </w:r>
    </w:p>
    <w:p w14:paraId="43215EE7" w14:textId="77777777" w:rsidR="00414AB1" w:rsidRPr="00414AB1" w:rsidRDefault="00414AB1" w:rsidP="00414AB1">
      <w:pPr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Если F</w:t>
      </w:r>
      <w:r w:rsidRPr="00414AB1">
        <w:rPr>
          <w:rFonts w:ascii="Aptos" w:eastAsia="Aptos" w:hAnsi="Aptos"/>
          <w:kern w:val="2"/>
          <w:vertAlign w:val="subscript"/>
          <w:lang w:val="en-US" w:eastAsia="en-US"/>
          <w14:ligatures w14:val="standardContextual"/>
        </w:rPr>
        <w:t>i</w:t>
      </w:r>
      <w:r w:rsidRPr="00414AB1">
        <w:rPr>
          <w:rFonts w:ascii="Aptos" w:eastAsia="Aptos" w:hAnsi="Aptos"/>
          <w:kern w:val="2"/>
          <w:vertAlign w:val="subscript"/>
          <w:lang w:eastAsia="en-US"/>
          <w14:ligatures w14:val="standardContextual"/>
        </w:rPr>
        <w:t xml:space="preserve"> 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(P) = 0 для трех плоскостей, точка совпадает с общей вершиной этих граней.</w:t>
      </w:r>
    </w:p>
    <w:p w14:paraId="7242A7CB" w14:textId="77777777" w:rsidR="00414AB1" w:rsidRPr="00414AB1" w:rsidRDefault="00414AB1" w:rsidP="00414AB1">
      <w:pPr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</w:p>
    <w:p w14:paraId="022C1BD3" w14:textId="77777777" w:rsidR="00414AB1" w:rsidRPr="00414AB1" w:rsidRDefault="00414AB1" w:rsidP="00414AB1">
      <w:pPr>
        <w:spacing w:after="160" w:line="278" w:lineRule="auto"/>
        <w:rPr>
          <w:rFonts w:ascii="Aptos" w:eastAsia="Aptos" w:hAnsi="Aptos"/>
          <w:b/>
          <w:bCs/>
          <w:kern w:val="2"/>
          <w:lang w:eastAsia="en-US"/>
          <w14:ligatures w14:val="standardContextual"/>
        </w:rPr>
      </w:pPr>
      <w:r w:rsidRPr="00414AB1">
        <w:rPr>
          <w:rFonts w:ascii="Aptos" w:eastAsia="Aptos" w:hAnsi="Aptos"/>
          <w:b/>
          <w:bCs/>
          <w:kern w:val="2"/>
          <w:lang w:eastAsia="en-US"/>
          <w14:ligatures w14:val="standardContextual"/>
        </w:rPr>
        <w:t xml:space="preserve">• Решение вручную. </w:t>
      </w:r>
    </w:p>
    <w:p w14:paraId="7134118A" w14:textId="77777777" w:rsidR="00414AB1" w:rsidRPr="00414AB1" w:rsidRDefault="00414AB1" w:rsidP="00414AB1">
      <w:pPr>
        <w:spacing w:after="160" w:line="278" w:lineRule="auto"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  <w:r w:rsidRPr="00414AB1">
        <w:rPr>
          <w:rFonts w:ascii="Aptos" w:eastAsia="Aptos" w:hAnsi="Aptos"/>
          <w:kern w:val="2"/>
          <w:lang w:eastAsia="en-US"/>
          <w14:ligatures w14:val="standardContextual"/>
        </w:rPr>
        <w:t xml:space="preserve">Возьмем тетраэдр и точку 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P</w:t>
      </w:r>
      <w:r w:rsidRPr="00414AB1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>(0.5, 0.5, 0.5).</w:t>
      </w:r>
    </w:p>
    <w:p w14:paraId="7591DB8F" w14:textId="77777777" w:rsidR="00414AB1" w:rsidRPr="00414AB1" w:rsidRDefault="00414AB1" w:rsidP="00414AB1">
      <w:pPr>
        <w:spacing w:after="160" w:line="278" w:lineRule="auto"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  <w:r w:rsidRPr="00414AB1">
        <w:rPr>
          <w:rFonts w:ascii="Aptos" w:eastAsia="Aptos" w:hAnsi="Aptos"/>
          <w:kern w:val="2"/>
          <w:sz w:val="22"/>
          <w:szCs w:val="22"/>
          <w:lang w:val="en-US" w:eastAsia="en-US"/>
          <w14:ligatures w14:val="standardContextual"/>
        </w:rPr>
        <w:t>A</w:t>
      </w:r>
      <w:r w:rsidRPr="00414AB1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 xml:space="preserve">(0,0,0), </w:t>
      </w:r>
      <w:r w:rsidRPr="00414AB1">
        <w:rPr>
          <w:rFonts w:ascii="Aptos" w:eastAsia="Aptos" w:hAnsi="Aptos"/>
          <w:kern w:val="2"/>
          <w:sz w:val="22"/>
          <w:szCs w:val="22"/>
          <w:lang w:val="en-US" w:eastAsia="en-US"/>
          <w14:ligatures w14:val="standardContextual"/>
        </w:rPr>
        <w:t>B</w:t>
      </w:r>
      <w:r w:rsidRPr="00414AB1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 xml:space="preserve">(2,0,0), </w:t>
      </w:r>
      <w:r w:rsidRPr="00414AB1">
        <w:rPr>
          <w:rFonts w:ascii="Aptos" w:eastAsia="Aptos" w:hAnsi="Aptos"/>
          <w:kern w:val="2"/>
          <w:sz w:val="22"/>
          <w:szCs w:val="22"/>
          <w:lang w:val="en-US" w:eastAsia="en-US"/>
          <w14:ligatures w14:val="standardContextual"/>
        </w:rPr>
        <w:t>C</w:t>
      </w:r>
      <w:r w:rsidRPr="00414AB1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 xml:space="preserve">(0,2,0), </w:t>
      </w:r>
      <w:r w:rsidRPr="00414AB1">
        <w:rPr>
          <w:rFonts w:ascii="Aptos" w:eastAsia="Aptos" w:hAnsi="Aptos"/>
          <w:kern w:val="2"/>
          <w:sz w:val="22"/>
          <w:szCs w:val="22"/>
          <w:lang w:val="en-US" w:eastAsia="en-US"/>
          <w14:ligatures w14:val="standardContextual"/>
        </w:rPr>
        <w:t>D</w:t>
      </w:r>
      <w:r w:rsidRPr="00414AB1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>(0,0,2).</w:t>
      </w:r>
    </w:p>
    <w:p w14:paraId="77A0FA9A" w14:textId="77777777" w:rsidR="00414AB1" w:rsidRPr="00414AB1" w:rsidRDefault="00414AB1" w:rsidP="00414AB1">
      <w:pPr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414AB1">
        <w:rPr>
          <w:rFonts w:ascii="Aptos" w:eastAsia="Aptos" w:hAnsi="Aptos"/>
          <w:kern w:val="2"/>
          <w:lang w:eastAsia="en-US"/>
          <w14:ligatures w14:val="standardContextual"/>
        </w:rPr>
        <w:t xml:space="preserve">Для грани 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ABC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 xml:space="preserve">: 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F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(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x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,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y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,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z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 xml:space="preserve">) = 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z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 xml:space="preserve"> = 0;</w:t>
      </w:r>
    </w:p>
    <w:p w14:paraId="75BAD74F" w14:textId="77777777" w:rsidR="00414AB1" w:rsidRPr="00414AB1" w:rsidRDefault="00414AB1" w:rsidP="00414AB1">
      <w:pPr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F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 xml:space="preserve"> (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P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 xml:space="preserve">) = 0.5; 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F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(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D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 xml:space="preserve">) = 2; 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sign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(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F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(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P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 xml:space="preserve">)) = 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sign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(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F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(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D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 xml:space="preserve">)); 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sym w:font="Wingdings" w:char="F0E0"/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 xml:space="preserve"> внутри относительно грани 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ABC</w:t>
      </w:r>
    </w:p>
    <w:p w14:paraId="1BE2EB29" w14:textId="77777777" w:rsidR="00414AB1" w:rsidRPr="00414AB1" w:rsidRDefault="00414AB1" w:rsidP="00414AB1">
      <w:pPr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414AB1">
        <w:rPr>
          <w:rFonts w:ascii="Aptos" w:eastAsia="Aptos" w:hAnsi="Aptos"/>
          <w:kern w:val="2"/>
          <w:lang w:eastAsia="en-US"/>
          <w14:ligatures w14:val="standardContextual"/>
        </w:rPr>
        <w:t xml:space="preserve">Для грани 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ABD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 xml:space="preserve">: 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F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(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x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,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y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,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z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 xml:space="preserve">) = 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y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 xml:space="preserve"> = 0;</w:t>
      </w:r>
    </w:p>
    <w:p w14:paraId="6B64484D" w14:textId="77777777" w:rsidR="00414AB1" w:rsidRPr="00414AB1" w:rsidRDefault="00414AB1" w:rsidP="00414AB1">
      <w:pPr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F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 xml:space="preserve"> (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P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 xml:space="preserve">) = 0.5; 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F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(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C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 xml:space="preserve">) = 2; 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sign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(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F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(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P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 xml:space="preserve">)) = 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sign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(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F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(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C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 xml:space="preserve">)); 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sym w:font="Wingdings" w:char="F0E0"/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 xml:space="preserve"> внутри относительно грани 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ABD</w:t>
      </w:r>
    </w:p>
    <w:p w14:paraId="0136ABF6" w14:textId="77777777" w:rsidR="00414AB1" w:rsidRPr="00414AB1" w:rsidRDefault="00414AB1" w:rsidP="00414AB1">
      <w:pPr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414AB1">
        <w:rPr>
          <w:rFonts w:ascii="Aptos" w:eastAsia="Aptos" w:hAnsi="Aptos"/>
          <w:kern w:val="2"/>
          <w:lang w:eastAsia="en-US"/>
          <w14:ligatures w14:val="standardContextual"/>
        </w:rPr>
        <w:t xml:space="preserve">Для грани 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ACD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 xml:space="preserve">: 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F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(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x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,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y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,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z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 xml:space="preserve">) = 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x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 xml:space="preserve"> = 0;</w:t>
      </w:r>
    </w:p>
    <w:p w14:paraId="296FA4C1" w14:textId="77777777" w:rsidR="00414AB1" w:rsidRPr="00414AB1" w:rsidRDefault="00414AB1" w:rsidP="00414AB1">
      <w:pPr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F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 xml:space="preserve"> (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P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 xml:space="preserve">) = 0.5; 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F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(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B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 xml:space="preserve">) = 2; 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sign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(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F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(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P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 xml:space="preserve">)) = 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sign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(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F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(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B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 xml:space="preserve">)); 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sym w:font="Wingdings" w:char="F0E0"/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 xml:space="preserve"> внутри относительно грани 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ACD</w:t>
      </w:r>
    </w:p>
    <w:p w14:paraId="3B105648" w14:textId="77777777" w:rsidR="00414AB1" w:rsidRPr="00414AB1" w:rsidRDefault="00414AB1" w:rsidP="00414AB1">
      <w:pPr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414AB1">
        <w:rPr>
          <w:rFonts w:ascii="Aptos" w:eastAsia="Aptos" w:hAnsi="Aptos"/>
          <w:kern w:val="2"/>
          <w:lang w:eastAsia="en-US"/>
          <w14:ligatures w14:val="standardContextual"/>
        </w:rPr>
        <w:t xml:space="preserve">Для грани 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BCD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 xml:space="preserve">: </w:t>
      </w:r>
    </w:p>
    <w:p w14:paraId="7CCAE926" w14:textId="77777777" w:rsidR="00414AB1" w:rsidRPr="00414AB1" w:rsidRDefault="00414AB1" w:rsidP="00414AB1">
      <w:pPr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414AB1">
        <w:rPr>
          <w:rFonts w:ascii="Aptos" w:eastAsia="Aptos" w:hAnsi="Aptos"/>
          <w:kern w:val="2"/>
          <w:lang w:eastAsia="en-US"/>
          <w14:ligatures w14:val="standardContextual"/>
        </w:rPr>
        <w:t xml:space="preserve">| 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x 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 xml:space="preserve">- 2       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y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 xml:space="preserve">       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z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 xml:space="preserve"> |</w:t>
      </w:r>
    </w:p>
    <w:p w14:paraId="0F5F4900" w14:textId="77777777" w:rsidR="00414AB1" w:rsidRPr="00414AB1" w:rsidRDefault="00414AB1" w:rsidP="00414AB1">
      <w:pPr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| 0 - 2       2      0 | = 0</w:t>
      </w:r>
    </w:p>
    <w:p w14:paraId="55803195" w14:textId="77777777" w:rsidR="00414AB1" w:rsidRPr="00414AB1" w:rsidRDefault="00414AB1" w:rsidP="00414AB1">
      <w:pPr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| 0 - 2       0      2 |</w:t>
      </w:r>
    </w:p>
    <w:p w14:paraId="31FAFDE4" w14:textId="77777777" w:rsidR="00414AB1" w:rsidRPr="00414AB1" w:rsidRDefault="00414AB1" w:rsidP="00414AB1">
      <w:pPr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(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x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 xml:space="preserve"> -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 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2)(2·2-0·0)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 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 xml:space="preserve">- 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y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((-2)·2-0·(-2))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 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+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 z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((-2)·0-2·(-2))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 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=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 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0</w:t>
      </w:r>
    </w:p>
    <w:p w14:paraId="04EAE8BA" w14:textId="77777777" w:rsidR="00414AB1" w:rsidRPr="00414AB1" w:rsidRDefault="00414AB1" w:rsidP="00414AB1">
      <w:pPr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4(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x 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-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 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2)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 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+ 4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y 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+ 4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z 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=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 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0</w:t>
      </w:r>
    </w:p>
    <w:p w14:paraId="42EED354" w14:textId="77777777" w:rsidR="00414AB1" w:rsidRPr="00414AB1" w:rsidRDefault="00414AB1" w:rsidP="00414AB1">
      <w:pPr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4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x 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+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 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4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y 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+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 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4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z 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-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 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8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 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=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 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0</w:t>
      </w:r>
    </w:p>
    <w:p w14:paraId="5F2E1A5A" w14:textId="77777777" w:rsidR="00414AB1" w:rsidRPr="00414AB1" w:rsidRDefault="00414AB1" w:rsidP="00414AB1">
      <w:pPr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x 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+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 y 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+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 z 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-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 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2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 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=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 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0</w:t>
      </w:r>
    </w:p>
    <w:p w14:paraId="06B5CA90" w14:textId="77777777" w:rsidR="00414AB1" w:rsidRPr="00414AB1" w:rsidRDefault="00414AB1" w:rsidP="00414AB1">
      <w:pPr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F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(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x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,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y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,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z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 xml:space="preserve">) = 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x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+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y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+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z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-2 = 0</w:t>
      </w:r>
    </w:p>
    <w:p w14:paraId="07289DF4" w14:textId="77777777" w:rsidR="00414AB1" w:rsidRPr="00414AB1" w:rsidRDefault="00414AB1" w:rsidP="00414AB1">
      <w:pPr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F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 xml:space="preserve"> (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P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 xml:space="preserve">) = -0.5; 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F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(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A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 xml:space="preserve">) = -2; 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sign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(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F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(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P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 xml:space="preserve">)) = 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sign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(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F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>(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A</w:t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 xml:space="preserve">)); 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sym w:font="Wingdings" w:char="F0E0"/>
      </w:r>
      <w:r w:rsidRPr="00414AB1">
        <w:rPr>
          <w:rFonts w:ascii="Aptos" w:eastAsia="Aptos" w:hAnsi="Aptos"/>
          <w:kern w:val="2"/>
          <w:lang w:eastAsia="en-US"/>
          <w14:ligatures w14:val="standardContextual"/>
        </w:rPr>
        <w:t xml:space="preserve"> внутри относительно грани </w:t>
      </w:r>
      <w:r w:rsidRPr="00414AB1">
        <w:rPr>
          <w:rFonts w:ascii="Aptos" w:eastAsia="Aptos" w:hAnsi="Aptos"/>
          <w:kern w:val="2"/>
          <w:lang w:val="en-US" w:eastAsia="en-US"/>
          <w14:ligatures w14:val="standardContextual"/>
        </w:rPr>
        <w:t>BCD</w:t>
      </w:r>
    </w:p>
    <w:p w14:paraId="3C40507D" w14:textId="77777777" w:rsidR="00414AB1" w:rsidRPr="00414AB1" w:rsidRDefault="00414AB1" w:rsidP="00414AB1">
      <w:pPr>
        <w:spacing w:after="160" w:line="278" w:lineRule="auto"/>
        <w:rPr>
          <w:rFonts w:ascii="Aptos" w:eastAsia="Aptos" w:hAnsi="Aptos"/>
          <w:kern w:val="2"/>
          <w:u w:val="single"/>
          <w:lang w:eastAsia="en-US"/>
          <w14:ligatures w14:val="standardContextual"/>
        </w:rPr>
      </w:pPr>
      <w:r w:rsidRPr="00414AB1">
        <w:rPr>
          <w:rFonts w:ascii="Aptos" w:eastAsia="Aptos" w:hAnsi="Aptos"/>
          <w:kern w:val="2"/>
          <w:u w:val="single"/>
          <w:lang w:eastAsia="en-US"/>
          <w14:ligatures w14:val="standardContextual"/>
        </w:rPr>
        <w:lastRenderedPageBreak/>
        <w:t>Все знаки оказались равны, значит точка лежит внутри тетраэдра.</w:t>
      </w:r>
    </w:p>
    <w:p w14:paraId="0A5CA3C1" w14:textId="77777777" w:rsidR="00414AB1" w:rsidRPr="00414AB1" w:rsidRDefault="00414AB1" w:rsidP="00414AB1">
      <w:pPr>
        <w:spacing w:after="160" w:line="278" w:lineRule="auto"/>
        <w:rPr>
          <w:rFonts w:ascii="Aptos" w:eastAsia="Aptos" w:hAnsi="Aptos"/>
          <w:b/>
          <w:bCs/>
          <w:kern w:val="2"/>
          <w:lang w:eastAsia="en-US"/>
          <w14:ligatures w14:val="standardContextual"/>
        </w:rPr>
      </w:pPr>
    </w:p>
    <w:p w14:paraId="1F02DC83" w14:textId="77777777" w:rsidR="00414AB1" w:rsidRPr="00414AB1" w:rsidRDefault="00414AB1" w:rsidP="00414AB1">
      <w:pPr>
        <w:spacing w:after="160" w:line="278" w:lineRule="auto"/>
        <w:rPr>
          <w:rFonts w:ascii="Aptos" w:eastAsia="Aptos" w:hAnsi="Aptos"/>
          <w:b/>
          <w:bCs/>
          <w:kern w:val="2"/>
          <w:lang w:eastAsia="en-US"/>
          <w14:ligatures w14:val="standardContextual"/>
        </w:rPr>
      </w:pPr>
    </w:p>
    <w:p w14:paraId="4BD2464F" w14:textId="77777777" w:rsidR="00414AB1" w:rsidRPr="00414AB1" w:rsidRDefault="00414AB1" w:rsidP="00414AB1">
      <w:pPr>
        <w:spacing w:after="160" w:line="278" w:lineRule="auto"/>
        <w:rPr>
          <w:rFonts w:ascii="Aptos" w:eastAsia="Aptos" w:hAnsi="Aptos"/>
          <w:b/>
          <w:bCs/>
          <w:kern w:val="2"/>
          <w:lang w:eastAsia="en-US"/>
          <w14:ligatures w14:val="standardContextual"/>
        </w:rPr>
      </w:pPr>
    </w:p>
    <w:p w14:paraId="5CE031CB" w14:textId="77777777" w:rsidR="00414AB1" w:rsidRPr="00414AB1" w:rsidRDefault="00414AB1" w:rsidP="00414AB1">
      <w:pPr>
        <w:spacing w:after="160" w:line="278" w:lineRule="auto"/>
        <w:rPr>
          <w:rFonts w:ascii="Aptos" w:eastAsia="Aptos" w:hAnsi="Aptos"/>
          <w:b/>
          <w:bCs/>
          <w:kern w:val="2"/>
          <w:lang w:eastAsia="en-US"/>
          <w14:ligatures w14:val="standardContextual"/>
        </w:rPr>
      </w:pPr>
    </w:p>
    <w:p w14:paraId="1FE32492" w14:textId="77777777" w:rsidR="00414AB1" w:rsidRPr="00414AB1" w:rsidRDefault="00414AB1" w:rsidP="00414AB1">
      <w:pPr>
        <w:spacing w:after="160" w:line="278" w:lineRule="auto"/>
        <w:rPr>
          <w:rFonts w:ascii="Aptos" w:eastAsia="Aptos" w:hAnsi="Aptos"/>
          <w:b/>
          <w:bCs/>
          <w:kern w:val="2"/>
          <w:lang w:eastAsia="en-US"/>
          <w14:ligatures w14:val="standardContextual"/>
        </w:rPr>
      </w:pPr>
    </w:p>
    <w:p w14:paraId="67FEB720" w14:textId="77777777" w:rsidR="00414AB1" w:rsidRPr="00414AB1" w:rsidRDefault="00414AB1" w:rsidP="00414AB1">
      <w:pPr>
        <w:spacing w:after="160" w:line="278" w:lineRule="auto"/>
        <w:rPr>
          <w:rFonts w:ascii="Aptos" w:eastAsia="Aptos" w:hAnsi="Aptos"/>
          <w:b/>
          <w:bCs/>
          <w:kern w:val="2"/>
          <w:lang w:eastAsia="en-US"/>
          <w14:ligatures w14:val="standardContextual"/>
        </w:rPr>
      </w:pPr>
    </w:p>
    <w:p w14:paraId="31C42868" w14:textId="77777777" w:rsidR="00414AB1" w:rsidRPr="00414AB1" w:rsidRDefault="00414AB1" w:rsidP="00414AB1">
      <w:pPr>
        <w:spacing w:after="160" w:line="278" w:lineRule="auto"/>
        <w:rPr>
          <w:rFonts w:ascii="Aptos" w:eastAsia="Aptos" w:hAnsi="Aptos"/>
          <w:b/>
          <w:bCs/>
          <w:kern w:val="2"/>
          <w:lang w:eastAsia="en-US"/>
          <w14:ligatures w14:val="standardContextual"/>
        </w:rPr>
      </w:pPr>
    </w:p>
    <w:p w14:paraId="4D4EF931" w14:textId="77777777" w:rsidR="00414AB1" w:rsidRPr="00414AB1" w:rsidRDefault="00414AB1" w:rsidP="00414AB1">
      <w:pPr>
        <w:spacing w:after="160" w:line="278" w:lineRule="auto"/>
        <w:rPr>
          <w:rFonts w:ascii="Aptos" w:eastAsia="Aptos" w:hAnsi="Aptos"/>
          <w:b/>
          <w:bCs/>
          <w:kern w:val="2"/>
          <w:lang w:eastAsia="en-US"/>
          <w14:ligatures w14:val="standardContextual"/>
        </w:rPr>
      </w:pPr>
    </w:p>
    <w:p w14:paraId="69BABDB7" w14:textId="77777777" w:rsidR="00414AB1" w:rsidRPr="00414AB1" w:rsidRDefault="00414AB1" w:rsidP="00414AB1">
      <w:pPr>
        <w:spacing w:after="160" w:line="278" w:lineRule="auto"/>
        <w:rPr>
          <w:rFonts w:ascii="Aptos" w:eastAsia="Aptos" w:hAnsi="Aptos"/>
          <w:b/>
          <w:bCs/>
          <w:kern w:val="2"/>
          <w:lang w:eastAsia="en-US"/>
          <w14:ligatures w14:val="standardContextual"/>
        </w:rPr>
      </w:pPr>
    </w:p>
    <w:p w14:paraId="3C0D0B6B" w14:textId="77777777" w:rsidR="00414AB1" w:rsidRPr="00414AB1" w:rsidRDefault="00414AB1" w:rsidP="00414AB1">
      <w:pPr>
        <w:spacing w:after="160" w:line="278" w:lineRule="auto"/>
        <w:rPr>
          <w:rFonts w:ascii="Aptos" w:eastAsia="Aptos" w:hAnsi="Aptos"/>
          <w:b/>
          <w:bCs/>
          <w:kern w:val="2"/>
          <w:lang w:eastAsia="en-US"/>
          <w14:ligatures w14:val="standardContextual"/>
        </w:rPr>
      </w:pPr>
      <w:r w:rsidRPr="00414AB1">
        <w:rPr>
          <w:rFonts w:ascii="Aptos" w:eastAsia="Aptos" w:hAnsi="Aptos"/>
          <w:b/>
          <w:bCs/>
          <w:kern w:val="2"/>
          <w:lang w:eastAsia="en-US"/>
          <w14:ligatures w14:val="standardContextual"/>
        </w:rPr>
        <w:t xml:space="preserve">• Решение с помощью кода. </w:t>
      </w:r>
    </w:p>
    <w:p w14:paraId="5B7BDDF6" w14:textId="77777777" w:rsidR="00414AB1" w:rsidRPr="00414AB1" w:rsidRDefault="00414AB1" w:rsidP="00414AB1">
      <w:pPr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414AB1">
        <w:rPr>
          <w:rFonts w:ascii="Aptos" w:eastAsia="Aptos" w:hAnsi="Aptos"/>
          <w:noProof/>
          <w:kern w:val="2"/>
          <w14:ligatures w14:val="standardContextual"/>
        </w:rPr>
        <w:lastRenderedPageBreak/>
        <w:drawing>
          <wp:inline distT="0" distB="0" distL="0" distR="0" wp14:anchorId="54092A04" wp14:editId="7E9DBDD5">
            <wp:extent cx="5940425" cy="6414135"/>
            <wp:effectExtent l="0" t="0" r="3175" b="5715"/>
            <wp:docPr id="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47616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1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F1B42" w14:textId="77777777" w:rsidR="00414AB1" w:rsidRPr="00414AB1" w:rsidRDefault="00414AB1" w:rsidP="00414AB1">
      <w:pPr>
        <w:spacing w:after="160" w:line="278" w:lineRule="auto"/>
        <w:rPr>
          <w:rFonts w:ascii="Aptos" w:eastAsia="Aptos" w:hAnsi="Aptos"/>
          <w:b/>
          <w:bCs/>
          <w:kern w:val="2"/>
          <w:lang w:eastAsia="en-US"/>
          <w14:ligatures w14:val="standardContextual"/>
        </w:rPr>
      </w:pPr>
      <w:r w:rsidRPr="00414AB1">
        <w:rPr>
          <w:rFonts w:ascii="Aptos" w:eastAsia="Aptos" w:hAnsi="Aptos"/>
          <w:b/>
          <w:bCs/>
          <w:kern w:val="2"/>
          <w:lang w:eastAsia="en-US"/>
          <w14:ligatures w14:val="standardContextual"/>
        </w:rPr>
        <w:t>• Выводы.</w:t>
      </w:r>
    </w:p>
    <w:p w14:paraId="4C5509D7" w14:textId="77777777" w:rsidR="00060DD8" w:rsidRDefault="00414AB1" w:rsidP="00414AB1">
      <w:pPr>
        <w:pStyle w:val="1"/>
        <w:rPr>
          <w:rFonts w:ascii="Aptos" w:eastAsia="Aptos" w:hAnsi="Aptos" w:cs="Times New Roman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</w:pPr>
      <w:r w:rsidRPr="00414AB1">
        <w:rPr>
          <w:rFonts w:ascii="Aptos" w:eastAsia="Aptos" w:hAnsi="Aptos" w:cs="Times New Roman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lastRenderedPageBreak/>
        <w:t>Представленный алгоритм определения взаимного расположения точки и тетраэдра прост как концептуально, так и на практике — как для программирования, так и для ручных расчётов. Метод заключается в сравнении знаков подстановки координат точки в уравнения плоскостей граней, что даёт однозначный ответ о том, находится ли точка внутри, снаружи или на одном из элементов тетраэдра.</w:t>
      </w:r>
    </w:p>
    <w:p w14:paraId="73988882" w14:textId="1BB84E79" w:rsidR="00C840D5" w:rsidRPr="00D412AE" w:rsidRDefault="00C840D5" w:rsidP="00414AB1">
      <w:pPr>
        <w:pStyle w:val="1"/>
        <w:rPr>
          <w:lang w:eastAsia="en-US"/>
        </w:rPr>
      </w:pPr>
      <w:r>
        <w:t>Метод</w:t>
      </w:r>
      <w:r w:rsidRPr="00D412AE">
        <w:t xml:space="preserve"> 4: </w:t>
      </w:r>
      <w:r w:rsidR="00060DD8" w:rsidRPr="00060DD8">
        <w:rPr>
          <w:rFonts w:ascii="Times New Roman" w:eastAsia="Courier New" w:hAnsi="Times New Roman" w:cs="Times New Roman"/>
          <w:sz w:val="24"/>
          <w:szCs w:val="24"/>
        </w:rPr>
        <w:t>Метод барицентрических координат для определения положения точки относительно тетраэдра</w:t>
      </w:r>
    </w:p>
    <w:p w14:paraId="3DB9E9CC" w14:textId="77777777" w:rsidR="00C840D5" w:rsidRDefault="00C840D5" w:rsidP="00C840D5">
      <w:pPr>
        <w:pStyle w:val="21"/>
      </w:pPr>
      <w:r>
        <w:t>Основная идея</w:t>
      </w:r>
    </w:p>
    <w:p w14:paraId="0A413E3D" w14:textId="77777777" w:rsidR="00060DD8" w:rsidRPr="00060DD8" w:rsidRDefault="00060DD8" w:rsidP="00060DD8">
      <w:pPr>
        <w:rPr>
          <w:rFonts w:eastAsia="Courier New"/>
        </w:rPr>
      </w:pPr>
      <w:r w:rsidRPr="00060DD8">
        <w:rPr>
          <w:rFonts w:eastAsia="Courier New"/>
        </w:rPr>
        <w:t>Метод барицентрических координат — это универсальный и математически строгий подход к определению положения точки относительно симплекса (в данном случае тетраэдра). Любую точку P в трехмерном пространстве можно представить как взвешенную сумму вершин тетраэдра A, B, C, D:</w:t>
      </w:r>
    </w:p>
    <w:p w14:paraId="03FD59D2" w14:textId="77777777" w:rsidR="00060DD8" w:rsidRPr="00060DD8" w:rsidRDefault="00060DD8" w:rsidP="00060DD8">
      <w:pPr>
        <w:rPr>
          <w:rFonts w:eastAsia="Courier New"/>
        </w:rPr>
      </w:pPr>
    </w:p>
    <w:p w14:paraId="296B6E7C" w14:textId="77777777" w:rsidR="00060DD8" w:rsidRPr="00060DD8" w:rsidRDefault="00060DD8" w:rsidP="00060DD8">
      <w:pPr>
        <w:rPr>
          <w:rFonts w:eastAsia="Courier New"/>
        </w:rPr>
      </w:pPr>
      <w:r w:rsidRPr="00060DD8">
        <w:rPr>
          <w:rFonts w:eastAsia="Courier New"/>
        </w:rPr>
        <w:t>P = α·A + β·B + γ·C + δ·D,</w:t>
      </w:r>
    </w:p>
    <w:p w14:paraId="197A506F" w14:textId="77777777" w:rsidR="00060DD8" w:rsidRPr="00060DD8" w:rsidRDefault="00060DD8" w:rsidP="00060DD8">
      <w:pPr>
        <w:rPr>
          <w:rFonts w:eastAsia="Courier New"/>
        </w:rPr>
      </w:pPr>
    </w:p>
    <w:p w14:paraId="046C6D72" w14:textId="77777777" w:rsidR="00060DD8" w:rsidRPr="00060DD8" w:rsidRDefault="00060DD8" w:rsidP="00060DD8">
      <w:pPr>
        <w:rPr>
          <w:rFonts w:eastAsia="Courier New"/>
        </w:rPr>
      </w:pPr>
      <w:r w:rsidRPr="00060DD8">
        <w:rPr>
          <w:rFonts w:eastAsia="Courier New"/>
        </w:rPr>
        <w:t>где α, β, γ, δ — барицентрические координаты точки P относительно тетраэдра, и выполняется условие нормировки:</w:t>
      </w:r>
    </w:p>
    <w:p w14:paraId="4EAF6DF4" w14:textId="77777777" w:rsidR="00060DD8" w:rsidRPr="00060DD8" w:rsidRDefault="00060DD8" w:rsidP="00060DD8">
      <w:pPr>
        <w:rPr>
          <w:rFonts w:eastAsia="Courier New"/>
        </w:rPr>
      </w:pPr>
      <w:r w:rsidRPr="00060DD8">
        <w:rPr>
          <w:rFonts w:eastAsia="Courier New"/>
        </w:rPr>
        <w:t>α + β + γ + δ = 1.</w:t>
      </w:r>
    </w:p>
    <w:p w14:paraId="3B1A04AE" w14:textId="77777777" w:rsidR="00060DD8" w:rsidRPr="00060DD8" w:rsidRDefault="00060DD8" w:rsidP="00060DD8">
      <w:pPr>
        <w:rPr>
          <w:rFonts w:eastAsia="Courier New"/>
        </w:rPr>
      </w:pPr>
    </w:p>
    <w:p w14:paraId="70325549" w14:textId="77777777" w:rsidR="00060DD8" w:rsidRPr="00060DD8" w:rsidRDefault="00060DD8" w:rsidP="00060DD8">
      <w:pPr>
        <w:rPr>
          <w:rFonts w:eastAsia="Courier New"/>
        </w:rPr>
      </w:pPr>
      <w:r w:rsidRPr="00060DD8">
        <w:rPr>
          <w:rFonts w:eastAsia="Courier New"/>
        </w:rPr>
        <w:t>Критерий принадлежности: Точка P принадлежит тетраэдру (включая его границы) тогда и только тогда, когда все её барицентрические координаты неотрицательны:</w:t>
      </w:r>
    </w:p>
    <w:p w14:paraId="55FEB5B3" w14:textId="77777777" w:rsidR="00060DD8" w:rsidRPr="00060DD8" w:rsidRDefault="00060DD8" w:rsidP="00060DD8">
      <w:pPr>
        <w:rPr>
          <w:rFonts w:eastAsia="Courier New"/>
        </w:rPr>
      </w:pPr>
      <w:r w:rsidRPr="00060DD8">
        <w:rPr>
          <w:rFonts w:eastAsia="Courier New"/>
        </w:rPr>
        <w:t>α ≥ 0, β ≥ 0, γ ≥ 0, δ ≥ 0.</w:t>
      </w:r>
    </w:p>
    <w:p w14:paraId="278D6853" w14:textId="77777777" w:rsidR="00060DD8" w:rsidRPr="00060DD8" w:rsidRDefault="00060DD8" w:rsidP="00060DD8">
      <w:pPr>
        <w:rPr>
          <w:rFonts w:eastAsia="Courier New"/>
        </w:rPr>
      </w:pPr>
    </w:p>
    <w:p w14:paraId="76E7F8E3" w14:textId="77777777" w:rsidR="00060DD8" w:rsidRPr="00060DD8" w:rsidRDefault="00060DD8" w:rsidP="00060DD8">
      <w:pPr>
        <w:rPr>
          <w:rFonts w:eastAsia="Courier New"/>
        </w:rPr>
      </w:pPr>
      <w:r w:rsidRPr="00060DD8">
        <w:rPr>
          <w:rFonts w:eastAsia="Courier New"/>
        </w:rPr>
        <w:t>Классификация положения:</w:t>
      </w:r>
    </w:p>
    <w:p w14:paraId="3C441A45" w14:textId="77777777" w:rsidR="00060DD8" w:rsidRPr="00060DD8" w:rsidRDefault="00060DD8" w:rsidP="001C361A">
      <w:pPr>
        <w:numPr>
          <w:ilvl w:val="0"/>
          <w:numId w:val="12"/>
        </w:numPr>
        <w:ind w:left="378" w:hanging="378"/>
        <w:rPr>
          <w:rFonts w:eastAsia="Courier New"/>
        </w:rPr>
      </w:pPr>
      <w:r w:rsidRPr="00060DD8">
        <w:rPr>
          <w:rFonts w:eastAsia="Courier New"/>
        </w:rPr>
        <w:t>Внутри: Все координаты строго положительны (α&gt;0, β&gt;0, γ&gt;0, δ&gt;0).</w:t>
      </w:r>
    </w:p>
    <w:p w14:paraId="1BB0A202" w14:textId="77777777" w:rsidR="00060DD8" w:rsidRPr="00060DD8" w:rsidRDefault="00060DD8" w:rsidP="001C361A">
      <w:pPr>
        <w:numPr>
          <w:ilvl w:val="0"/>
          <w:numId w:val="12"/>
        </w:numPr>
        <w:ind w:left="378" w:hanging="378"/>
        <w:rPr>
          <w:rFonts w:eastAsia="Courier New"/>
        </w:rPr>
      </w:pPr>
      <w:r w:rsidRPr="00060DD8">
        <w:rPr>
          <w:rFonts w:eastAsia="Courier New"/>
        </w:rPr>
        <w:t>На грани: Ровно одна координата равна нулю (точка лежит в плоскости противоположной грани).</w:t>
      </w:r>
    </w:p>
    <w:p w14:paraId="6243F181" w14:textId="77777777" w:rsidR="00060DD8" w:rsidRPr="00060DD8" w:rsidRDefault="00060DD8" w:rsidP="001C361A">
      <w:pPr>
        <w:numPr>
          <w:ilvl w:val="0"/>
          <w:numId w:val="12"/>
        </w:numPr>
        <w:ind w:left="378" w:hanging="378"/>
        <w:rPr>
          <w:rFonts w:eastAsia="Courier New"/>
        </w:rPr>
      </w:pPr>
      <w:r w:rsidRPr="00060DD8">
        <w:rPr>
          <w:rFonts w:eastAsia="Courier New"/>
        </w:rPr>
        <w:t>На ребре: Ровно две координаты равны нулю (точка лежит на линии пересечения двух граней).</w:t>
      </w:r>
    </w:p>
    <w:p w14:paraId="6394C657" w14:textId="77777777" w:rsidR="00060DD8" w:rsidRPr="00060DD8" w:rsidRDefault="00060DD8" w:rsidP="001C361A">
      <w:pPr>
        <w:numPr>
          <w:ilvl w:val="0"/>
          <w:numId w:val="12"/>
        </w:numPr>
        <w:ind w:left="378" w:hanging="378"/>
        <w:rPr>
          <w:rFonts w:eastAsia="Courier New"/>
        </w:rPr>
      </w:pPr>
      <w:r w:rsidRPr="00060DD8">
        <w:rPr>
          <w:rFonts w:eastAsia="Courier New"/>
        </w:rPr>
        <w:t>В вершине: Ровно три координаты равны нулю (четвёртая равна 1, точка совпадает с вершиной).</w:t>
      </w:r>
    </w:p>
    <w:p w14:paraId="5D89E7B2" w14:textId="77777777" w:rsidR="00060DD8" w:rsidRPr="00060DD8" w:rsidRDefault="00060DD8" w:rsidP="001C361A">
      <w:pPr>
        <w:numPr>
          <w:ilvl w:val="0"/>
          <w:numId w:val="12"/>
        </w:numPr>
        <w:ind w:left="378" w:hanging="378"/>
        <w:rPr>
          <w:rFonts w:eastAsia="Courier New"/>
        </w:rPr>
      </w:pPr>
      <w:r w:rsidRPr="00060DD8">
        <w:rPr>
          <w:rFonts w:eastAsia="Courier New"/>
        </w:rPr>
        <w:t>Снаружи: Хотя бы одна координата отрицательна.</w:t>
      </w:r>
    </w:p>
    <w:p w14:paraId="1F9E553F" w14:textId="1B14DBCE" w:rsidR="00964C28" w:rsidRPr="00060DD8" w:rsidRDefault="00964C28" w:rsidP="00964C28"/>
    <w:p w14:paraId="7C237CF2" w14:textId="77777777" w:rsidR="00C840D5" w:rsidRDefault="00C840D5" w:rsidP="00C840D5">
      <w:pPr>
        <w:pStyle w:val="21"/>
      </w:pPr>
      <w:r>
        <w:t>Описание математической реализации</w:t>
      </w:r>
    </w:p>
    <w:p w14:paraId="4547459E" w14:textId="77777777" w:rsidR="00E600DB" w:rsidRPr="00E600DB" w:rsidRDefault="00E600DB" w:rsidP="00E600DB">
      <w:pPr>
        <w:rPr>
          <w:rFonts w:eastAsia="Courier New"/>
        </w:rPr>
      </w:pPr>
      <w:r w:rsidRPr="00E600DB">
        <w:rPr>
          <w:rFonts w:eastAsia="Courier New"/>
        </w:rPr>
        <w:t>Для нахождения барицентрических координат (α, β, γ, δ) точки P решается система из четырёх линейных уравнений:</w:t>
      </w:r>
    </w:p>
    <w:p w14:paraId="5A46A499" w14:textId="77777777" w:rsidR="00E600DB" w:rsidRPr="00E600DB" w:rsidRDefault="00E600DB" w:rsidP="00E600DB">
      <w:pPr>
        <w:rPr>
          <w:rFonts w:eastAsia="Courier New"/>
        </w:rPr>
      </w:pPr>
    </w:p>
    <w:p w14:paraId="6325787E" w14:textId="77777777" w:rsidR="00E600DB" w:rsidRPr="00E600DB" w:rsidRDefault="00E600DB" w:rsidP="001C361A">
      <w:pPr>
        <w:numPr>
          <w:ilvl w:val="0"/>
          <w:numId w:val="13"/>
        </w:numPr>
        <w:ind w:left="504" w:hanging="504"/>
        <w:rPr>
          <w:rFonts w:eastAsia="Courier New"/>
        </w:rPr>
      </w:pPr>
      <w:r w:rsidRPr="00E600DB">
        <w:rPr>
          <w:rFonts w:eastAsia="Courier New"/>
        </w:rPr>
        <w:t>α·Ax + β·Bx + γ·Cx + δ·Dx = Px</w:t>
      </w:r>
    </w:p>
    <w:p w14:paraId="2F8C5DBB" w14:textId="77777777" w:rsidR="00E600DB" w:rsidRPr="00E600DB" w:rsidRDefault="00E600DB" w:rsidP="001C361A">
      <w:pPr>
        <w:numPr>
          <w:ilvl w:val="0"/>
          <w:numId w:val="13"/>
        </w:numPr>
        <w:ind w:left="504" w:hanging="504"/>
        <w:rPr>
          <w:rFonts w:eastAsia="Courier New"/>
          <w:lang w:val="en-US"/>
        </w:rPr>
      </w:pPr>
      <w:r w:rsidRPr="00E600DB">
        <w:rPr>
          <w:rFonts w:eastAsia="Courier New"/>
        </w:rPr>
        <w:t>α</w:t>
      </w:r>
      <w:r w:rsidRPr="00E600DB">
        <w:rPr>
          <w:rFonts w:eastAsia="Courier New"/>
          <w:lang w:val="en-US"/>
        </w:rPr>
        <w:t xml:space="preserve">·Ay + </w:t>
      </w:r>
      <w:r w:rsidRPr="00E600DB">
        <w:rPr>
          <w:rFonts w:eastAsia="Courier New"/>
        </w:rPr>
        <w:t>β</w:t>
      </w:r>
      <w:r w:rsidRPr="00E600DB">
        <w:rPr>
          <w:rFonts w:eastAsia="Courier New"/>
          <w:lang w:val="en-US"/>
        </w:rPr>
        <w:t xml:space="preserve">·By + </w:t>
      </w:r>
      <w:r w:rsidRPr="00E600DB">
        <w:rPr>
          <w:rFonts w:eastAsia="Courier New"/>
        </w:rPr>
        <w:t>γ</w:t>
      </w:r>
      <w:r w:rsidRPr="00E600DB">
        <w:rPr>
          <w:rFonts w:eastAsia="Courier New"/>
          <w:lang w:val="en-US"/>
        </w:rPr>
        <w:t xml:space="preserve">·Cy + </w:t>
      </w:r>
      <w:r w:rsidRPr="00E600DB">
        <w:rPr>
          <w:rFonts w:eastAsia="Courier New"/>
        </w:rPr>
        <w:t>δ</w:t>
      </w:r>
      <w:r w:rsidRPr="00E600DB">
        <w:rPr>
          <w:rFonts w:eastAsia="Courier New"/>
          <w:lang w:val="en-US"/>
        </w:rPr>
        <w:t>·Dy = Py</w:t>
      </w:r>
    </w:p>
    <w:p w14:paraId="36F48E40" w14:textId="77777777" w:rsidR="00E600DB" w:rsidRPr="00E600DB" w:rsidRDefault="00E600DB" w:rsidP="001C361A">
      <w:pPr>
        <w:numPr>
          <w:ilvl w:val="0"/>
          <w:numId w:val="13"/>
        </w:numPr>
        <w:ind w:left="504" w:hanging="504"/>
        <w:rPr>
          <w:rFonts w:eastAsia="Courier New"/>
          <w:lang w:val="en-US"/>
        </w:rPr>
      </w:pPr>
      <w:r w:rsidRPr="00E600DB">
        <w:rPr>
          <w:rFonts w:eastAsia="Courier New"/>
        </w:rPr>
        <w:t>α</w:t>
      </w:r>
      <w:r w:rsidRPr="00E600DB">
        <w:rPr>
          <w:rFonts w:eastAsia="Courier New"/>
          <w:lang w:val="en-US"/>
        </w:rPr>
        <w:t xml:space="preserve">·Az + </w:t>
      </w:r>
      <w:r w:rsidRPr="00E600DB">
        <w:rPr>
          <w:rFonts w:eastAsia="Courier New"/>
        </w:rPr>
        <w:t>β</w:t>
      </w:r>
      <w:r w:rsidRPr="00E600DB">
        <w:rPr>
          <w:rFonts w:eastAsia="Courier New"/>
          <w:lang w:val="en-US"/>
        </w:rPr>
        <w:t xml:space="preserve">·Bz + </w:t>
      </w:r>
      <w:r w:rsidRPr="00E600DB">
        <w:rPr>
          <w:rFonts w:eastAsia="Courier New"/>
        </w:rPr>
        <w:t>γ</w:t>
      </w:r>
      <w:r w:rsidRPr="00E600DB">
        <w:rPr>
          <w:rFonts w:eastAsia="Courier New"/>
          <w:lang w:val="en-US"/>
        </w:rPr>
        <w:t xml:space="preserve">·Cz + </w:t>
      </w:r>
      <w:r w:rsidRPr="00E600DB">
        <w:rPr>
          <w:rFonts w:eastAsia="Courier New"/>
        </w:rPr>
        <w:t>δ</w:t>
      </w:r>
      <w:r w:rsidRPr="00E600DB">
        <w:rPr>
          <w:rFonts w:eastAsia="Courier New"/>
          <w:lang w:val="en-US"/>
        </w:rPr>
        <w:t>·Dz = Pz</w:t>
      </w:r>
    </w:p>
    <w:p w14:paraId="5F01F362" w14:textId="77777777" w:rsidR="00E600DB" w:rsidRPr="00E600DB" w:rsidRDefault="00E600DB" w:rsidP="001C361A">
      <w:pPr>
        <w:numPr>
          <w:ilvl w:val="0"/>
          <w:numId w:val="13"/>
        </w:numPr>
        <w:ind w:left="504" w:hanging="504"/>
        <w:rPr>
          <w:rFonts w:eastAsia="Courier New"/>
        </w:rPr>
      </w:pPr>
      <w:r w:rsidRPr="00E600DB">
        <w:rPr>
          <w:rFonts w:eastAsia="Courier New"/>
        </w:rPr>
        <w:t>α + β + γ + δ = 1</w:t>
      </w:r>
    </w:p>
    <w:p w14:paraId="68E2D10A" w14:textId="77777777" w:rsidR="00E600DB" w:rsidRPr="00E600DB" w:rsidRDefault="00E600DB" w:rsidP="00E600DB">
      <w:pPr>
        <w:rPr>
          <w:rFonts w:eastAsia="Courier New"/>
        </w:rPr>
      </w:pPr>
    </w:p>
    <w:p w14:paraId="607A4FB0" w14:textId="77777777" w:rsidR="00E600DB" w:rsidRPr="00E600DB" w:rsidRDefault="00E600DB" w:rsidP="00E600DB">
      <w:pPr>
        <w:rPr>
          <w:rFonts w:eastAsia="Courier New"/>
        </w:rPr>
      </w:pPr>
      <w:r w:rsidRPr="00E600DB">
        <w:rPr>
          <w:rFonts w:eastAsia="Courier New"/>
        </w:rPr>
        <w:t>Эту систему удобно решать матричными методами. Перепишем её в виде матричного уравнения M · λ = R, где:</w:t>
      </w:r>
    </w:p>
    <w:p w14:paraId="4F4FF1B9" w14:textId="77777777" w:rsidR="00E600DB" w:rsidRPr="00E600DB" w:rsidRDefault="00E600DB" w:rsidP="00E600DB">
      <w:pPr>
        <w:rPr>
          <w:rFonts w:eastAsia="Courier New"/>
        </w:rPr>
      </w:pPr>
    </w:p>
    <w:p w14:paraId="48F9176E" w14:textId="0361C631" w:rsidR="00E600DB" w:rsidRPr="00E600DB" w:rsidRDefault="00E600DB" w:rsidP="00E600DB">
      <w:pPr>
        <w:ind w:firstLine="504"/>
        <w:rPr>
          <w:rFonts w:eastAsia="Courier New"/>
          <w:lang w:val="en-US"/>
        </w:rPr>
      </w:pPr>
      <w:r w:rsidRPr="00E600DB">
        <w:rPr>
          <w:rFonts w:eastAsia="Courier New"/>
          <w:lang w:val="en-US"/>
        </w:rPr>
        <w:t xml:space="preserve">[ Ax  Bx  Cx  Dx ]    </w:t>
      </w:r>
      <w:r w:rsidR="001D3BC8">
        <w:rPr>
          <w:rFonts w:eastAsia="Courier New"/>
          <w:lang w:val="en-US"/>
        </w:rPr>
        <w:t xml:space="preserve">  </w:t>
      </w:r>
      <w:r w:rsidRPr="00E600DB">
        <w:rPr>
          <w:rFonts w:eastAsia="Courier New"/>
          <w:lang w:val="en-US"/>
        </w:rPr>
        <w:t xml:space="preserve">   [ </w:t>
      </w:r>
      <w:r w:rsidRPr="00E600DB">
        <w:rPr>
          <w:rFonts w:eastAsia="Courier New"/>
        </w:rPr>
        <w:t>α</w:t>
      </w:r>
      <w:r w:rsidRPr="00E600DB">
        <w:rPr>
          <w:rFonts w:eastAsia="Courier New"/>
          <w:lang w:val="en-US"/>
        </w:rPr>
        <w:t xml:space="preserve"> ]      </w:t>
      </w:r>
      <w:r w:rsidR="001D3BC8">
        <w:rPr>
          <w:rFonts w:eastAsia="Courier New"/>
          <w:lang w:val="en-US"/>
        </w:rPr>
        <w:t xml:space="preserve">    </w:t>
      </w:r>
      <w:r w:rsidRPr="00E600DB">
        <w:rPr>
          <w:rFonts w:eastAsia="Courier New"/>
          <w:lang w:val="en-US"/>
        </w:rPr>
        <w:t>[ Px ]</w:t>
      </w:r>
    </w:p>
    <w:p w14:paraId="1704ACE8" w14:textId="77777777" w:rsidR="00E600DB" w:rsidRPr="00E600DB" w:rsidRDefault="00E600DB" w:rsidP="00E600DB">
      <w:pPr>
        <w:rPr>
          <w:rFonts w:eastAsia="Courier New"/>
          <w:lang w:val="en-US"/>
        </w:rPr>
      </w:pPr>
      <w:r w:rsidRPr="00E600DB">
        <w:rPr>
          <w:rFonts w:eastAsia="Courier New"/>
          <w:lang w:val="en-US"/>
        </w:rPr>
        <w:t xml:space="preserve">M = [ Ay  By  Cy  Dy ],  </w:t>
      </w:r>
      <w:r w:rsidRPr="00E600DB">
        <w:rPr>
          <w:rFonts w:eastAsia="Courier New"/>
        </w:rPr>
        <w:t>λ</w:t>
      </w:r>
      <w:r w:rsidRPr="00E600DB">
        <w:rPr>
          <w:rFonts w:eastAsia="Courier New"/>
          <w:lang w:val="en-US"/>
        </w:rPr>
        <w:t xml:space="preserve"> = [ </w:t>
      </w:r>
      <w:r w:rsidRPr="00E600DB">
        <w:rPr>
          <w:rFonts w:eastAsia="Courier New"/>
        </w:rPr>
        <w:t>β</w:t>
      </w:r>
      <w:r w:rsidRPr="00E600DB">
        <w:rPr>
          <w:rFonts w:eastAsia="Courier New"/>
          <w:lang w:val="en-US"/>
        </w:rPr>
        <w:t xml:space="preserve"> ],  R = [ Py ]</w:t>
      </w:r>
    </w:p>
    <w:p w14:paraId="296A00DF" w14:textId="523AB2B9" w:rsidR="00E600DB" w:rsidRPr="00E600DB" w:rsidRDefault="00E600DB" w:rsidP="00E600DB">
      <w:pPr>
        <w:ind w:firstLine="504"/>
        <w:rPr>
          <w:rFonts w:eastAsia="Courier New"/>
          <w:lang w:val="en-US"/>
        </w:rPr>
      </w:pPr>
      <w:r w:rsidRPr="00E600DB">
        <w:rPr>
          <w:rFonts w:eastAsia="Courier New"/>
          <w:lang w:val="en-US"/>
        </w:rPr>
        <w:t xml:space="preserve">[ Az  Bz  Cz  Dz ]      </w:t>
      </w:r>
      <w:r w:rsidR="001D3BC8">
        <w:rPr>
          <w:rFonts w:eastAsia="Courier New"/>
          <w:lang w:val="en-US"/>
        </w:rPr>
        <w:t xml:space="preserve">   </w:t>
      </w:r>
      <w:r w:rsidRPr="00E600DB">
        <w:rPr>
          <w:rFonts w:eastAsia="Courier New"/>
          <w:lang w:val="en-US"/>
        </w:rPr>
        <w:t xml:space="preserve"> [ </w:t>
      </w:r>
      <w:r w:rsidRPr="00E600DB">
        <w:rPr>
          <w:rFonts w:eastAsia="Courier New"/>
        </w:rPr>
        <w:t>γ</w:t>
      </w:r>
      <w:r w:rsidRPr="00E600DB">
        <w:rPr>
          <w:rFonts w:eastAsia="Courier New"/>
          <w:lang w:val="en-US"/>
        </w:rPr>
        <w:t xml:space="preserve"> ]       </w:t>
      </w:r>
      <w:r w:rsidR="001D3BC8">
        <w:rPr>
          <w:rFonts w:eastAsia="Courier New"/>
          <w:lang w:val="en-US"/>
        </w:rPr>
        <w:t xml:space="preserve">   </w:t>
      </w:r>
      <w:r w:rsidRPr="00E600DB">
        <w:rPr>
          <w:rFonts w:eastAsia="Courier New"/>
          <w:lang w:val="en-US"/>
        </w:rPr>
        <w:t>[ Pz ]</w:t>
      </w:r>
    </w:p>
    <w:p w14:paraId="62B03484" w14:textId="1950DB20" w:rsidR="00E600DB" w:rsidRPr="00E600DB" w:rsidRDefault="00E600DB" w:rsidP="00E600DB">
      <w:pPr>
        <w:ind w:firstLine="504"/>
        <w:rPr>
          <w:rFonts w:eastAsia="Courier New"/>
        </w:rPr>
      </w:pPr>
      <w:r w:rsidRPr="00E600DB">
        <w:rPr>
          <w:rFonts w:eastAsia="Courier New"/>
        </w:rPr>
        <w:t xml:space="preserve">[ 1  </w:t>
      </w:r>
      <w:r w:rsidR="001D3BC8" w:rsidRPr="001152B4">
        <w:rPr>
          <w:rFonts w:eastAsia="Courier New"/>
        </w:rPr>
        <w:t xml:space="preserve">  </w:t>
      </w:r>
      <w:r w:rsidRPr="00E600DB">
        <w:rPr>
          <w:rFonts w:eastAsia="Courier New"/>
        </w:rPr>
        <w:t xml:space="preserve"> 1  </w:t>
      </w:r>
      <w:r w:rsidR="001D3BC8" w:rsidRPr="001152B4">
        <w:rPr>
          <w:rFonts w:eastAsia="Courier New"/>
        </w:rPr>
        <w:t xml:space="preserve">   </w:t>
      </w:r>
      <w:r w:rsidRPr="00E600DB">
        <w:rPr>
          <w:rFonts w:eastAsia="Courier New"/>
        </w:rPr>
        <w:t xml:space="preserve">1  </w:t>
      </w:r>
      <w:r w:rsidR="001D3BC8" w:rsidRPr="001152B4">
        <w:rPr>
          <w:rFonts w:eastAsia="Courier New"/>
        </w:rPr>
        <w:t xml:space="preserve">  </w:t>
      </w:r>
      <w:r w:rsidRPr="00E600DB">
        <w:rPr>
          <w:rFonts w:eastAsia="Courier New"/>
        </w:rPr>
        <w:t xml:space="preserve">1  ]      </w:t>
      </w:r>
      <w:r w:rsidR="001D3BC8" w:rsidRPr="001152B4">
        <w:rPr>
          <w:rFonts w:eastAsia="Courier New"/>
        </w:rPr>
        <w:t xml:space="preserve">     </w:t>
      </w:r>
      <w:r w:rsidRPr="00E600DB">
        <w:rPr>
          <w:rFonts w:eastAsia="Courier New"/>
        </w:rPr>
        <w:t xml:space="preserve">[ δ ]       </w:t>
      </w:r>
      <w:r w:rsidR="001D3BC8" w:rsidRPr="001152B4">
        <w:rPr>
          <w:rFonts w:eastAsia="Courier New"/>
        </w:rPr>
        <w:t xml:space="preserve">   </w:t>
      </w:r>
      <w:r w:rsidRPr="00E600DB">
        <w:rPr>
          <w:rFonts w:eastAsia="Courier New"/>
        </w:rPr>
        <w:t>[ 1  ]</w:t>
      </w:r>
    </w:p>
    <w:p w14:paraId="1CDB8D10" w14:textId="77777777" w:rsidR="00E600DB" w:rsidRPr="00E600DB" w:rsidRDefault="00E600DB" w:rsidP="00E600DB">
      <w:pPr>
        <w:rPr>
          <w:rFonts w:eastAsia="Courier New"/>
        </w:rPr>
      </w:pPr>
    </w:p>
    <w:p w14:paraId="674D0CD2" w14:textId="2DBF61E0" w:rsidR="003E2F66" w:rsidRPr="00414AB1" w:rsidRDefault="00E600DB" w:rsidP="00E600DB">
      <w:pPr>
        <w:rPr>
          <w:rFonts w:eastAsiaTheme="majorEastAsia"/>
        </w:rPr>
      </w:pPr>
      <w:r w:rsidRPr="00E600DB">
        <w:rPr>
          <w:rFonts w:eastAsia="Courier New"/>
        </w:rPr>
        <w:lastRenderedPageBreak/>
        <w:t>Решение находится по формуле λ = M⁻¹ · R, если матрица M невырождена (что верно для невырожденного тетраэдра). После нахождения координат проводится проверка их знаков и классификация точки.</w:t>
      </w:r>
    </w:p>
    <w:p w14:paraId="77BFBFF0" w14:textId="6E73B0A8" w:rsidR="00C840D5" w:rsidRDefault="00C840D5" w:rsidP="00C840D5">
      <w:pPr>
        <w:pStyle w:val="21"/>
      </w:pPr>
      <w:r>
        <w:t>Решение вручную</w:t>
      </w:r>
    </w:p>
    <w:p w14:paraId="1D58E697" w14:textId="77777777" w:rsidR="00E600DB" w:rsidRDefault="00E600DB" w:rsidP="00E600DB">
      <w:pPr>
        <w:rPr>
          <w:rFonts w:eastAsia="Courier New"/>
        </w:rPr>
      </w:pPr>
      <w:r w:rsidRPr="00E600DB">
        <w:rPr>
          <w:rFonts w:eastAsia="Courier New"/>
        </w:rPr>
        <w:t>Рассмотрим тетраэдр:</w:t>
      </w:r>
    </w:p>
    <w:p w14:paraId="17EBEC88" w14:textId="760AF4A9" w:rsidR="00E600DB" w:rsidRPr="00E600DB" w:rsidRDefault="00E600DB" w:rsidP="00E600DB">
      <w:pPr>
        <w:rPr>
          <w:rFonts w:eastAsia="Courier New"/>
        </w:rPr>
      </w:pPr>
      <w:r w:rsidRPr="00E600DB">
        <w:rPr>
          <w:rFonts w:eastAsia="Courier New"/>
        </w:rPr>
        <w:t>A(0,0,0), B(1,0,0), C(0,1,0), D(0,0,1).</w:t>
      </w:r>
    </w:p>
    <w:p w14:paraId="50DDCDBC" w14:textId="77777777" w:rsidR="00E600DB" w:rsidRPr="00E600DB" w:rsidRDefault="00E600DB" w:rsidP="00E600DB">
      <w:pPr>
        <w:rPr>
          <w:rFonts w:eastAsia="Courier New"/>
        </w:rPr>
      </w:pPr>
    </w:p>
    <w:p w14:paraId="682A8534" w14:textId="77777777" w:rsidR="00E600DB" w:rsidRPr="00E600DB" w:rsidRDefault="00E600DB" w:rsidP="001C361A">
      <w:pPr>
        <w:numPr>
          <w:ilvl w:val="0"/>
          <w:numId w:val="14"/>
        </w:numPr>
        <w:ind w:left="504" w:hanging="504"/>
        <w:rPr>
          <w:rFonts w:eastAsia="Courier New"/>
        </w:rPr>
      </w:pPr>
      <w:r w:rsidRPr="00E600DB">
        <w:rPr>
          <w:rFonts w:eastAsia="Courier New"/>
        </w:rPr>
        <w:t>Пример точки внутри: P(0.1, 0.1, 0.1)</w:t>
      </w:r>
    </w:p>
    <w:p w14:paraId="424508E9" w14:textId="77777777" w:rsidR="00E600DB" w:rsidRPr="00E600DB" w:rsidRDefault="00E600DB" w:rsidP="00E600DB">
      <w:pPr>
        <w:ind w:firstLine="378"/>
        <w:rPr>
          <w:rFonts w:eastAsia="Courier New"/>
        </w:rPr>
      </w:pPr>
      <w:r w:rsidRPr="00E600DB">
        <w:rPr>
          <w:rFonts w:eastAsia="Courier New"/>
        </w:rPr>
        <w:t>Составляем матрицу M и вектор R:</w:t>
      </w:r>
    </w:p>
    <w:p w14:paraId="6D73B77F" w14:textId="682584F8" w:rsidR="00E600DB" w:rsidRPr="00E600DB" w:rsidRDefault="00E600DB" w:rsidP="00E600DB">
      <w:pPr>
        <w:ind w:firstLine="1008"/>
        <w:rPr>
          <w:rFonts w:eastAsia="Courier New"/>
        </w:rPr>
      </w:pPr>
      <w:r w:rsidRPr="00E600DB">
        <w:rPr>
          <w:rFonts w:eastAsia="Courier New"/>
        </w:rPr>
        <w:t xml:space="preserve">[0 1 0 0]     </w:t>
      </w:r>
      <w:r w:rsidR="001D3BC8" w:rsidRPr="001152B4">
        <w:rPr>
          <w:rFonts w:eastAsia="Courier New"/>
        </w:rPr>
        <w:t xml:space="preserve"> </w:t>
      </w:r>
      <w:r w:rsidRPr="00E600DB">
        <w:rPr>
          <w:rFonts w:eastAsia="Courier New"/>
        </w:rPr>
        <w:t xml:space="preserve">  [α]      </w:t>
      </w:r>
      <w:r w:rsidR="001D3BC8" w:rsidRPr="001152B4">
        <w:rPr>
          <w:rFonts w:eastAsia="Courier New"/>
        </w:rPr>
        <w:t xml:space="preserve">   </w:t>
      </w:r>
      <w:r w:rsidRPr="00E600DB">
        <w:rPr>
          <w:rFonts w:eastAsia="Courier New"/>
        </w:rPr>
        <w:t xml:space="preserve"> [0.1]</w:t>
      </w:r>
    </w:p>
    <w:p w14:paraId="0B536FB6" w14:textId="5D41C31A" w:rsidR="00E600DB" w:rsidRPr="00E600DB" w:rsidRDefault="00E600DB" w:rsidP="00E600DB">
      <w:pPr>
        <w:ind w:firstLine="504"/>
        <w:rPr>
          <w:rFonts w:eastAsia="Courier New"/>
        </w:rPr>
      </w:pPr>
      <w:r w:rsidRPr="00E600DB">
        <w:rPr>
          <w:rFonts w:eastAsia="Courier New"/>
        </w:rPr>
        <w:t>M = [0 0 1 0],  λ =</w:t>
      </w:r>
      <w:r w:rsidR="001D3BC8" w:rsidRPr="001152B4">
        <w:rPr>
          <w:rFonts w:eastAsia="Courier New"/>
        </w:rPr>
        <w:t xml:space="preserve"> </w:t>
      </w:r>
      <w:r w:rsidRPr="00E600DB">
        <w:rPr>
          <w:rFonts w:eastAsia="Courier New"/>
        </w:rPr>
        <w:t>[β],  R = [0.1]</w:t>
      </w:r>
    </w:p>
    <w:p w14:paraId="1AF1543D" w14:textId="0AC9D725" w:rsidR="00E600DB" w:rsidRPr="00E600DB" w:rsidRDefault="00E600DB" w:rsidP="00E600DB">
      <w:pPr>
        <w:ind w:firstLine="1008"/>
        <w:rPr>
          <w:rFonts w:eastAsia="Courier New"/>
        </w:rPr>
      </w:pPr>
      <w:r w:rsidRPr="00E600DB">
        <w:rPr>
          <w:rFonts w:eastAsia="Courier New"/>
        </w:rPr>
        <w:t xml:space="preserve">[0 0 0 1]      </w:t>
      </w:r>
      <w:r w:rsidR="001D3BC8" w:rsidRPr="001152B4">
        <w:rPr>
          <w:rFonts w:eastAsia="Courier New"/>
        </w:rPr>
        <w:t xml:space="preserve"> </w:t>
      </w:r>
      <w:r w:rsidRPr="00E600DB">
        <w:rPr>
          <w:rFonts w:eastAsia="Courier New"/>
        </w:rPr>
        <w:t xml:space="preserve"> [γ]    </w:t>
      </w:r>
      <w:r w:rsidR="001D3BC8" w:rsidRPr="001152B4">
        <w:rPr>
          <w:rFonts w:eastAsia="Courier New"/>
        </w:rPr>
        <w:t xml:space="preserve">   </w:t>
      </w:r>
      <w:r w:rsidRPr="00E600DB">
        <w:rPr>
          <w:rFonts w:eastAsia="Courier New"/>
        </w:rPr>
        <w:t xml:space="preserve"> </w:t>
      </w:r>
      <w:r w:rsidR="001D3BC8" w:rsidRPr="001152B4">
        <w:rPr>
          <w:rFonts w:eastAsia="Courier New"/>
        </w:rPr>
        <w:t xml:space="preserve"> </w:t>
      </w:r>
      <w:r w:rsidRPr="00E600DB">
        <w:rPr>
          <w:rFonts w:eastAsia="Courier New"/>
        </w:rPr>
        <w:t xml:space="preserve">  [0.1]</w:t>
      </w:r>
    </w:p>
    <w:p w14:paraId="373967B3" w14:textId="7C4F54D2" w:rsidR="00E600DB" w:rsidRPr="00E600DB" w:rsidRDefault="00E600DB" w:rsidP="00E600DB">
      <w:pPr>
        <w:ind w:firstLine="1008"/>
        <w:rPr>
          <w:rFonts w:eastAsia="Courier New"/>
        </w:rPr>
      </w:pPr>
      <w:r w:rsidRPr="00E600DB">
        <w:rPr>
          <w:rFonts w:eastAsia="Courier New"/>
        </w:rPr>
        <w:t xml:space="preserve">[1 1 1 1]     </w:t>
      </w:r>
      <w:r w:rsidR="001D3BC8" w:rsidRPr="001152B4">
        <w:rPr>
          <w:rFonts w:eastAsia="Courier New"/>
        </w:rPr>
        <w:t xml:space="preserve"> </w:t>
      </w:r>
      <w:r w:rsidRPr="00E600DB">
        <w:rPr>
          <w:rFonts w:eastAsia="Courier New"/>
        </w:rPr>
        <w:t xml:space="preserve">  [δ]      </w:t>
      </w:r>
      <w:r w:rsidR="001D3BC8" w:rsidRPr="001152B4">
        <w:rPr>
          <w:rFonts w:eastAsia="Courier New"/>
        </w:rPr>
        <w:t xml:space="preserve">    </w:t>
      </w:r>
      <w:r w:rsidRPr="00E600DB">
        <w:rPr>
          <w:rFonts w:eastAsia="Courier New"/>
        </w:rPr>
        <w:t xml:space="preserve"> [1.0]</w:t>
      </w:r>
    </w:p>
    <w:p w14:paraId="304C1911" w14:textId="77777777" w:rsidR="00E600DB" w:rsidRPr="00E600DB" w:rsidRDefault="00E600DB" w:rsidP="00E600DB">
      <w:pPr>
        <w:ind w:firstLine="378"/>
        <w:rPr>
          <w:rFonts w:eastAsia="Courier New"/>
        </w:rPr>
      </w:pPr>
      <w:r w:rsidRPr="00E600DB">
        <w:rPr>
          <w:rFonts w:eastAsia="Courier New"/>
        </w:rPr>
        <w:t>Решая систему (например, методом Гаусса или обратной матрицы), получаем:</w:t>
      </w:r>
    </w:p>
    <w:p w14:paraId="726A6F40" w14:textId="77777777" w:rsidR="00E600DB" w:rsidRPr="00E600DB" w:rsidRDefault="00E600DB" w:rsidP="00E600DB">
      <w:pPr>
        <w:ind w:firstLine="378"/>
        <w:rPr>
          <w:rFonts w:eastAsia="Courier New"/>
        </w:rPr>
      </w:pPr>
      <w:r w:rsidRPr="00E600DB">
        <w:rPr>
          <w:rFonts w:eastAsia="Courier New"/>
        </w:rPr>
        <w:t>α = 0.7, β = 0.1, γ = 0.1, δ = 0.1.</w:t>
      </w:r>
    </w:p>
    <w:p w14:paraId="783ACE6D" w14:textId="77777777" w:rsidR="00E600DB" w:rsidRPr="00E600DB" w:rsidRDefault="00E600DB" w:rsidP="00E600DB">
      <w:pPr>
        <w:ind w:firstLine="378"/>
        <w:rPr>
          <w:rFonts w:eastAsia="Courier New"/>
        </w:rPr>
      </w:pPr>
      <w:r w:rsidRPr="00E600DB">
        <w:rPr>
          <w:rFonts w:eastAsia="Courier New"/>
        </w:rPr>
        <w:t>Проверка: Все координаты положительны, их сумма равна 1. Следовательно, точка внутри.</w:t>
      </w:r>
    </w:p>
    <w:p w14:paraId="030E2642" w14:textId="77777777" w:rsidR="00E600DB" w:rsidRPr="00E600DB" w:rsidRDefault="00E600DB" w:rsidP="00E600DB">
      <w:pPr>
        <w:rPr>
          <w:rFonts w:eastAsia="Courier New"/>
        </w:rPr>
      </w:pPr>
    </w:p>
    <w:p w14:paraId="50DE72CA" w14:textId="77777777" w:rsidR="00E600DB" w:rsidRPr="00E600DB" w:rsidRDefault="00E600DB" w:rsidP="001C361A">
      <w:pPr>
        <w:numPr>
          <w:ilvl w:val="0"/>
          <w:numId w:val="14"/>
        </w:numPr>
        <w:ind w:left="504" w:hanging="504"/>
        <w:rPr>
          <w:rFonts w:eastAsia="Courier New"/>
        </w:rPr>
      </w:pPr>
      <w:r w:rsidRPr="00E600DB">
        <w:rPr>
          <w:rFonts w:eastAsia="Courier New"/>
        </w:rPr>
        <w:t>Пример точки на грани BCD: P(1/3, 1/3, 1/3)</w:t>
      </w:r>
    </w:p>
    <w:p w14:paraId="00E68DCD" w14:textId="77777777" w:rsidR="00E600DB" w:rsidRPr="00E600DB" w:rsidRDefault="00E600DB" w:rsidP="00E600DB">
      <w:pPr>
        <w:ind w:firstLine="378"/>
        <w:rPr>
          <w:rFonts w:eastAsia="Courier New"/>
        </w:rPr>
      </w:pPr>
      <w:r w:rsidRPr="00E600DB">
        <w:rPr>
          <w:rFonts w:eastAsia="Courier New"/>
        </w:rPr>
        <w:t>Решая систему M · λ = (1/3, 1/3, 1/3, 1), находим:</w:t>
      </w:r>
    </w:p>
    <w:p w14:paraId="27DA907F" w14:textId="77777777" w:rsidR="00E600DB" w:rsidRPr="00E600DB" w:rsidRDefault="00E600DB" w:rsidP="00E600DB">
      <w:pPr>
        <w:ind w:firstLine="378"/>
        <w:rPr>
          <w:rFonts w:eastAsia="Courier New"/>
        </w:rPr>
      </w:pPr>
      <w:r w:rsidRPr="00E600DB">
        <w:rPr>
          <w:rFonts w:eastAsia="Courier New"/>
        </w:rPr>
        <w:t>α = 0.0, β = 1/3, γ = 1/3, δ = 1/3.</w:t>
      </w:r>
    </w:p>
    <w:p w14:paraId="06E61343" w14:textId="77777777" w:rsidR="00E600DB" w:rsidRPr="00E600DB" w:rsidRDefault="00E600DB" w:rsidP="00E600DB">
      <w:pPr>
        <w:ind w:firstLine="378"/>
        <w:rPr>
          <w:rFonts w:eastAsia="Courier New"/>
        </w:rPr>
      </w:pPr>
      <w:r w:rsidRPr="00E600DB">
        <w:rPr>
          <w:rFonts w:eastAsia="Courier New"/>
        </w:rPr>
        <w:t>Проверка: Одна координата (α) равна нулю, остальные положительны. Точка на грани BCD (противоположной вершине A).</w:t>
      </w:r>
    </w:p>
    <w:p w14:paraId="437D9604" w14:textId="77777777" w:rsidR="00E600DB" w:rsidRPr="00E600DB" w:rsidRDefault="00E600DB" w:rsidP="00E600DB">
      <w:pPr>
        <w:rPr>
          <w:rFonts w:eastAsia="Courier New"/>
        </w:rPr>
      </w:pPr>
    </w:p>
    <w:p w14:paraId="43F10124" w14:textId="77777777" w:rsidR="00E600DB" w:rsidRPr="00E600DB" w:rsidRDefault="00E600DB" w:rsidP="001C361A">
      <w:pPr>
        <w:numPr>
          <w:ilvl w:val="0"/>
          <w:numId w:val="14"/>
        </w:numPr>
        <w:ind w:left="504" w:hanging="504"/>
        <w:rPr>
          <w:rFonts w:eastAsia="Courier New"/>
        </w:rPr>
      </w:pPr>
      <w:r w:rsidRPr="00E600DB">
        <w:rPr>
          <w:rFonts w:eastAsia="Courier New"/>
        </w:rPr>
        <w:t>Пример точки снаружи: P(0.5, 0.5, 0.5)</w:t>
      </w:r>
    </w:p>
    <w:p w14:paraId="0FC5909B" w14:textId="77777777" w:rsidR="00E600DB" w:rsidRPr="00E600DB" w:rsidRDefault="00E600DB" w:rsidP="00E600DB">
      <w:pPr>
        <w:ind w:firstLine="378"/>
        <w:rPr>
          <w:rFonts w:eastAsia="Courier New"/>
        </w:rPr>
      </w:pPr>
      <w:r w:rsidRPr="00E600DB">
        <w:rPr>
          <w:rFonts w:eastAsia="Courier New"/>
        </w:rPr>
        <w:t>Решение системы: α = -0.5, β = 0.5, γ = 0.5, δ = 0.5.</w:t>
      </w:r>
    </w:p>
    <w:p w14:paraId="29494B93" w14:textId="77777777" w:rsidR="00E600DB" w:rsidRPr="00E600DB" w:rsidRDefault="00E600DB" w:rsidP="00E600DB">
      <w:pPr>
        <w:ind w:firstLine="378"/>
        <w:rPr>
          <w:rFonts w:eastAsia="Courier New"/>
        </w:rPr>
      </w:pPr>
      <w:r w:rsidRPr="00E600DB">
        <w:rPr>
          <w:rFonts w:eastAsia="Courier New"/>
        </w:rPr>
        <w:t>Проверка: Одна координата (α) отрицательна. Точка снаружи (лежит за гранью BCD).</w:t>
      </w:r>
    </w:p>
    <w:p w14:paraId="5816B4F4" w14:textId="77777777" w:rsidR="00C840D5" w:rsidRDefault="00C840D5" w:rsidP="00C840D5">
      <w:pPr>
        <w:pStyle w:val="21"/>
      </w:pPr>
      <w:r>
        <w:t>Решение с помощью кода</w:t>
      </w:r>
    </w:p>
    <w:p w14:paraId="1C72B862" w14:textId="48011077" w:rsidR="003E2F66" w:rsidRPr="00795DF8" w:rsidRDefault="00C840D5" w:rsidP="003E2F66">
      <w:r>
        <w:t xml:space="preserve">Ниже приведён пример реализации метода </w:t>
      </w:r>
      <w:r w:rsidR="00795DF8" w:rsidRPr="00060DD8">
        <w:rPr>
          <w:rFonts w:eastAsia="Courier New"/>
        </w:rPr>
        <w:t>барицентрических координат</w:t>
      </w:r>
      <w:r>
        <w:t xml:space="preserve"> на Python</w:t>
      </w:r>
      <w:r w:rsidR="00795DF8" w:rsidRPr="00795DF8">
        <w:t>:</w:t>
      </w:r>
    </w:p>
    <w:p w14:paraId="70C5235A" w14:textId="55A88189" w:rsidR="003E2F66" w:rsidRDefault="00C05BD8" w:rsidP="00C840D5">
      <w:r>
        <w:rPr>
          <w:noProof/>
        </w:rPr>
        <w:lastRenderedPageBreak/>
        <w:drawing>
          <wp:inline distT="0" distB="0" distL="0" distR="0" wp14:anchorId="3C7E37CA" wp14:editId="0498A5F6">
            <wp:extent cx="6886575" cy="602003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49411" cy="6074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A7DC8" w14:textId="20F6EBFC" w:rsidR="003E2F66" w:rsidRPr="00414AB1" w:rsidRDefault="003E2F66" w:rsidP="003E2F66">
      <w:pPr>
        <w:rPr>
          <w:lang w:val="en-US"/>
        </w:rPr>
      </w:pPr>
    </w:p>
    <w:p w14:paraId="5556D299" w14:textId="77777777" w:rsidR="00C840D5" w:rsidRDefault="00C840D5" w:rsidP="00C840D5">
      <w:pPr>
        <w:pStyle w:val="21"/>
      </w:pPr>
      <w:r>
        <w:t>Выводы</w:t>
      </w:r>
    </w:p>
    <w:p w14:paraId="65898B66" w14:textId="3C312723" w:rsidR="002729D5" w:rsidRDefault="00795DF8" w:rsidP="00795DF8">
      <w:pPr>
        <w:rPr>
          <w:rFonts w:eastAsia="Courier New"/>
        </w:rPr>
      </w:pPr>
      <w:r w:rsidRPr="00795DF8">
        <w:rPr>
          <w:rFonts w:eastAsia="Courier New"/>
        </w:rPr>
        <w:t>Метод барицентрических координат предоставляет единый и изящный критерий для проверки принадлежности точки тетраэдру, охватывающий все возможные случаи расположения. Его главное преимущество — однозначная интерпретация: каждая координата непосредственно показывает "близость" точки к соответствующей вершине, а условие неотрицательности всех координат является необходимым и достаточным для принадлежности. Метод эффективно реализуется средствами линейной алгебры и является основой для многих алгоритмов компьютерной графики (интерполяция цветов, текстурные координаты в 3D-моделях). Однако он требует решения системы линейных уравнений, что может быть менее эффективно с вычислительной точки зрения по сравнению с некоторыми другими методами, особенно при большом количестве проверок.</w:t>
      </w:r>
    </w:p>
    <w:p w14:paraId="44B72E6D" w14:textId="77777777" w:rsidR="00795DF8" w:rsidRPr="00795DF8" w:rsidRDefault="00795DF8" w:rsidP="00795DF8">
      <w:pPr>
        <w:rPr>
          <w:rFonts w:eastAsia="Courier New"/>
        </w:rPr>
      </w:pPr>
    </w:p>
    <w:p w14:paraId="65898B67" w14:textId="77777777" w:rsidR="002B1483" w:rsidRPr="003D013C" w:rsidRDefault="002B1483" w:rsidP="002729D5">
      <w:pPr>
        <w:pStyle w:val="21"/>
        <w:spacing w:before="0" w:after="120"/>
        <w:rPr>
          <w:rFonts w:cstheme="majorHAnsi"/>
        </w:rPr>
      </w:pPr>
      <w:r w:rsidRPr="003D013C">
        <w:rPr>
          <w:rFonts w:cstheme="majorHAnsi"/>
        </w:rPr>
        <w:t>Тестовые точки</w:t>
      </w:r>
    </w:p>
    <w:p w14:paraId="65898B68" w14:textId="77777777" w:rsidR="002B1483" w:rsidRPr="00547CE6" w:rsidRDefault="002729D5" w:rsidP="00A34085">
      <w:pPr>
        <w:spacing w:after="1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Заполните таблицу тестовых точек с указанием расположения </w:t>
      </w:r>
      <w:r w:rsidR="002B1483" w:rsidRPr="003D013C">
        <w:rPr>
          <w:rFonts w:asciiTheme="majorHAnsi" w:hAnsiTheme="majorHAnsi" w:cstheme="majorHAnsi"/>
        </w:rPr>
        <w:t>(внутри, на грани, на ребре, вершина, снаружи).</w:t>
      </w:r>
      <w:r>
        <w:rPr>
          <w:rFonts w:asciiTheme="majorHAnsi" w:hAnsiTheme="majorHAnsi" w:cstheme="majorHAnsi"/>
        </w:rPr>
        <w:t xml:space="preserve"> Подберите точки для каждого случая расположения.</w:t>
      </w:r>
      <w:r w:rsidR="00547CE6">
        <w:rPr>
          <w:rFonts w:asciiTheme="majorHAnsi" w:hAnsiTheme="majorHAnsi" w:cstheme="majorHAnsi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8"/>
        <w:gridCol w:w="2977"/>
        <w:gridCol w:w="4111"/>
      </w:tblGrid>
      <w:tr w:rsidR="002B1483" w:rsidRPr="003D013C" w14:paraId="65898B6C" w14:textId="77777777" w:rsidTr="002B1483">
        <w:tc>
          <w:tcPr>
            <w:tcW w:w="2518" w:type="dxa"/>
            <w:vAlign w:val="center"/>
          </w:tcPr>
          <w:p w14:paraId="65898B69" w14:textId="77777777" w:rsidR="002B1483" w:rsidRPr="003D013C" w:rsidRDefault="002B1483" w:rsidP="002B1483">
            <w:pPr>
              <w:jc w:val="center"/>
              <w:rPr>
                <w:rFonts w:asciiTheme="majorHAnsi" w:hAnsiTheme="majorHAnsi" w:cstheme="majorHAnsi"/>
              </w:rPr>
            </w:pPr>
            <w:r w:rsidRPr="003D013C">
              <w:rPr>
                <w:rFonts w:asciiTheme="majorHAnsi" w:hAnsiTheme="majorHAnsi" w:cstheme="majorHAnsi"/>
              </w:rPr>
              <w:lastRenderedPageBreak/>
              <w:t xml:space="preserve">Координаты точки </w:t>
            </w:r>
            <w:r w:rsidRPr="003D013C">
              <w:rPr>
                <w:rFonts w:asciiTheme="majorHAnsi" w:hAnsiTheme="majorHAnsi" w:cstheme="majorHAnsi"/>
                <w:i/>
              </w:rPr>
              <w:t>P</w:t>
            </w:r>
          </w:p>
        </w:tc>
        <w:tc>
          <w:tcPr>
            <w:tcW w:w="2977" w:type="dxa"/>
            <w:vAlign w:val="center"/>
          </w:tcPr>
          <w:p w14:paraId="65898B6A" w14:textId="77777777" w:rsidR="002B1483" w:rsidRPr="003D013C" w:rsidRDefault="002B1483" w:rsidP="002B1483">
            <w:pPr>
              <w:jc w:val="center"/>
              <w:rPr>
                <w:rFonts w:asciiTheme="majorHAnsi" w:hAnsiTheme="majorHAnsi" w:cstheme="majorHAnsi"/>
              </w:rPr>
            </w:pPr>
            <w:r w:rsidRPr="003D013C">
              <w:rPr>
                <w:rFonts w:asciiTheme="majorHAnsi" w:hAnsiTheme="majorHAnsi" w:cstheme="majorHAnsi"/>
              </w:rPr>
              <w:t>Расположение</w:t>
            </w:r>
          </w:p>
        </w:tc>
        <w:tc>
          <w:tcPr>
            <w:tcW w:w="4111" w:type="dxa"/>
            <w:vAlign w:val="center"/>
          </w:tcPr>
          <w:p w14:paraId="65898B6B" w14:textId="77777777" w:rsidR="002B1483" w:rsidRPr="003D013C" w:rsidRDefault="002B1483" w:rsidP="002B1483">
            <w:pPr>
              <w:jc w:val="center"/>
              <w:rPr>
                <w:rFonts w:asciiTheme="majorHAnsi" w:hAnsiTheme="majorHAnsi" w:cstheme="majorHAnsi"/>
              </w:rPr>
            </w:pPr>
            <w:r w:rsidRPr="003D013C">
              <w:rPr>
                <w:rFonts w:asciiTheme="majorHAnsi" w:hAnsiTheme="majorHAnsi" w:cstheme="majorHAnsi"/>
              </w:rPr>
              <w:t>Примечание</w:t>
            </w:r>
          </w:p>
        </w:tc>
      </w:tr>
      <w:tr w:rsidR="002B1483" w:rsidRPr="003D013C" w14:paraId="65898B70" w14:textId="77777777" w:rsidTr="002B1483">
        <w:tc>
          <w:tcPr>
            <w:tcW w:w="2518" w:type="dxa"/>
            <w:vAlign w:val="center"/>
          </w:tcPr>
          <w:p w14:paraId="65898B6D" w14:textId="40F8794C" w:rsidR="002B1483" w:rsidRPr="003D013C" w:rsidRDefault="002B1483" w:rsidP="002B1483">
            <w:pPr>
              <w:jc w:val="center"/>
              <w:rPr>
                <w:rFonts w:asciiTheme="majorHAnsi" w:hAnsiTheme="majorHAnsi" w:cstheme="majorHAnsi"/>
              </w:rPr>
            </w:pPr>
            <w:r w:rsidRPr="003D013C">
              <w:rPr>
                <w:rFonts w:asciiTheme="majorHAnsi" w:hAnsiTheme="majorHAnsi" w:cstheme="majorHAnsi"/>
              </w:rPr>
              <w:t>(</w:t>
            </w:r>
            <w:r w:rsidR="007F7485">
              <w:rPr>
                <w:rFonts w:asciiTheme="majorHAnsi" w:hAnsiTheme="majorHAnsi" w:cstheme="majorHAnsi"/>
                <w:lang w:val="en-US"/>
              </w:rPr>
              <w:t>0,1; 0,1; 0,1</w:t>
            </w:r>
            <w:r w:rsidRPr="003D013C">
              <w:rPr>
                <w:rFonts w:asciiTheme="majorHAnsi" w:hAnsiTheme="majorHAnsi" w:cstheme="majorHAnsi"/>
              </w:rPr>
              <w:t>)</w:t>
            </w:r>
          </w:p>
        </w:tc>
        <w:tc>
          <w:tcPr>
            <w:tcW w:w="2977" w:type="dxa"/>
            <w:vAlign w:val="center"/>
          </w:tcPr>
          <w:p w14:paraId="65898B6E" w14:textId="3DCE5D9D" w:rsidR="002B1483" w:rsidRPr="00251197" w:rsidRDefault="00251197" w:rsidP="002B148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Внутри</w:t>
            </w:r>
          </w:p>
        </w:tc>
        <w:tc>
          <w:tcPr>
            <w:tcW w:w="4111" w:type="dxa"/>
            <w:vAlign w:val="center"/>
          </w:tcPr>
          <w:p w14:paraId="65898B6F" w14:textId="09C8E139" w:rsidR="002B1483" w:rsidRPr="003D013C" w:rsidRDefault="007F7485" w:rsidP="002B1483">
            <w:pPr>
              <w:jc w:val="center"/>
              <w:rPr>
                <w:rFonts w:asciiTheme="majorHAnsi" w:hAnsiTheme="majorHAnsi" w:cstheme="majorHAnsi"/>
              </w:rPr>
            </w:pPr>
            <w:r w:rsidRPr="007F7485">
              <w:rPr>
                <w:rFonts w:asciiTheme="majorHAnsi" w:hAnsiTheme="majorHAnsi" w:cstheme="majorHAnsi"/>
              </w:rPr>
              <w:t>Центр масс смещён от центра тяжести</w:t>
            </w:r>
          </w:p>
        </w:tc>
      </w:tr>
      <w:tr w:rsidR="002B1483" w:rsidRPr="003D013C" w14:paraId="65898B74" w14:textId="77777777" w:rsidTr="002B1483">
        <w:tc>
          <w:tcPr>
            <w:tcW w:w="2518" w:type="dxa"/>
            <w:vAlign w:val="center"/>
          </w:tcPr>
          <w:p w14:paraId="65898B71" w14:textId="58F7C17A" w:rsidR="002B1483" w:rsidRPr="003D013C" w:rsidRDefault="00251197" w:rsidP="002B1483">
            <w:pPr>
              <w:jc w:val="center"/>
              <w:rPr>
                <w:rFonts w:asciiTheme="majorHAnsi" w:hAnsiTheme="majorHAnsi" w:cstheme="majorHAnsi"/>
              </w:rPr>
            </w:pPr>
            <w:r w:rsidRPr="003D013C">
              <w:rPr>
                <w:rFonts w:asciiTheme="majorHAnsi" w:hAnsiTheme="majorHAnsi" w:cstheme="majorHAnsi"/>
              </w:rPr>
              <w:t>(</w:t>
            </w:r>
            <w:r w:rsidR="007F7485" w:rsidRPr="007F7485">
              <w:rPr>
                <w:rFonts w:asciiTheme="majorHAnsi" w:hAnsiTheme="majorHAnsi" w:cstheme="majorHAnsi"/>
              </w:rPr>
              <w:t>⅓; ⅓; ⅓</w:t>
            </w:r>
            <w:r w:rsidRPr="003D013C">
              <w:rPr>
                <w:rFonts w:asciiTheme="majorHAnsi" w:hAnsiTheme="majorHAnsi" w:cstheme="majorHAnsi"/>
              </w:rPr>
              <w:t>)</w:t>
            </w:r>
          </w:p>
        </w:tc>
        <w:tc>
          <w:tcPr>
            <w:tcW w:w="2977" w:type="dxa"/>
            <w:vAlign w:val="center"/>
          </w:tcPr>
          <w:p w14:paraId="65898B72" w14:textId="1B4AFA1A" w:rsidR="002B1483" w:rsidRPr="00476759" w:rsidRDefault="00251197" w:rsidP="002B148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На грани</w:t>
            </w:r>
            <w:r w:rsidR="00476759">
              <w:rPr>
                <w:rFonts w:asciiTheme="majorHAnsi" w:hAnsiTheme="majorHAnsi" w:cstheme="majorHAnsi"/>
              </w:rPr>
              <w:t xml:space="preserve"> </w:t>
            </w:r>
            <w:r w:rsidR="00193C94">
              <w:rPr>
                <w:rFonts w:asciiTheme="majorHAnsi" w:hAnsiTheme="majorHAnsi" w:cstheme="majorHAnsi"/>
              </w:rPr>
              <w:t>BCD</w:t>
            </w:r>
          </w:p>
        </w:tc>
        <w:tc>
          <w:tcPr>
            <w:tcW w:w="4111" w:type="dxa"/>
            <w:vAlign w:val="center"/>
          </w:tcPr>
          <w:p w14:paraId="65898B73" w14:textId="5F18FEDE" w:rsidR="002B1483" w:rsidRPr="003D013C" w:rsidRDefault="007F7485" w:rsidP="002B1483">
            <w:pPr>
              <w:jc w:val="center"/>
              <w:rPr>
                <w:rFonts w:asciiTheme="majorHAnsi" w:hAnsiTheme="majorHAnsi" w:cstheme="majorHAnsi"/>
              </w:rPr>
            </w:pPr>
            <w:r w:rsidRPr="007F7485">
              <w:rPr>
                <w:rFonts w:asciiTheme="majorHAnsi" w:hAnsiTheme="majorHAnsi" w:cstheme="majorHAnsi"/>
              </w:rPr>
              <w:t>Лежит в плоскости грани BCD (x+y+z=1), противоположной вершине A</w:t>
            </w:r>
          </w:p>
        </w:tc>
      </w:tr>
      <w:tr w:rsidR="002B1483" w:rsidRPr="003D013C" w14:paraId="65898B78" w14:textId="77777777" w:rsidTr="002B1483">
        <w:tc>
          <w:tcPr>
            <w:tcW w:w="2518" w:type="dxa"/>
            <w:vAlign w:val="center"/>
          </w:tcPr>
          <w:p w14:paraId="65898B75" w14:textId="41079BED" w:rsidR="002B1483" w:rsidRPr="0073153D" w:rsidRDefault="0073153D" w:rsidP="002B148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(</w:t>
            </w:r>
            <w:r w:rsidR="007F7485">
              <w:rPr>
                <w:rFonts w:asciiTheme="majorHAnsi" w:hAnsiTheme="majorHAnsi" w:cstheme="majorHAnsi"/>
                <w:lang w:val="en-US"/>
              </w:rPr>
              <w:t>0,2; 0; 0</w:t>
            </w:r>
            <w:r>
              <w:rPr>
                <w:rFonts w:asciiTheme="majorHAnsi" w:hAnsiTheme="majorHAnsi" w:cstheme="majorHAnsi"/>
              </w:rPr>
              <w:t>)</w:t>
            </w:r>
          </w:p>
        </w:tc>
        <w:tc>
          <w:tcPr>
            <w:tcW w:w="2977" w:type="dxa"/>
            <w:vAlign w:val="center"/>
          </w:tcPr>
          <w:p w14:paraId="65898B76" w14:textId="387C2BC6" w:rsidR="002B1483" w:rsidRPr="001317D7" w:rsidRDefault="0073153D" w:rsidP="002B148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На ребре </w:t>
            </w:r>
            <w:r w:rsidR="001317D7">
              <w:rPr>
                <w:rFonts w:asciiTheme="majorHAnsi" w:hAnsiTheme="majorHAnsi" w:cstheme="majorHAnsi"/>
              </w:rPr>
              <w:t>A</w:t>
            </w:r>
            <w:r w:rsidR="00193C94">
              <w:rPr>
                <w:rFonts w:asciiTheme="majorHAnsi" w:hAnsiTheme="majorHAnsi" w:cstheme="majorHAnsi"/>
              </w:rPr>
              <w:t>B</w:t>
            </w:r>
          </w:p>
        </w:tc>
        <w:tc>
          <w:tcPr>
            <w:tcW w:w="4111" w:type="dxa"/>
            <w:vAlign w:val="center"/>
          </w:tcPr>
          <w:p w14:paraId="65898B77" w14:textId="6040D337" w:rsidR="002B1483" w:rsidRPr="003D013C" w:rsidRDefault="007F7485" w:rsidP="002B1483">
            <w:pPr>
              <w:jc w:val="center"/>
              <w:rPr>
                <w:rFonts w:asciiTheme="majorHAnsi" w:hAnsiTheme="majorHAnsi" w:cstheme="majorHAnsi"/>
              </w:rPr>
            </w:pPr>
            <w:r w:rsidRPr="007F7485">
              <w:rPr>
                <w:rFonts w:asciiTheme="majorHAnsi" w:hAnsiTheme="majorHAnsi" w:cstheme="majorHAnsi"/>
              </w:rPr>
              <w:t>Лежит на отрезке AB между A(0,0,0) и B(1,0,0)</w:t>
            </w:r>
          </w:p>
        </w:tc>
      </w:tr>
      <w:tr w:rsidR="002B1483" w:rsidRPr="003D013C" w14:paraId="65898B7C" w14:textId="77777777" w:rsidTr="002B1483">
        <w:tc>
          <w:tcPr>
            <w:tcW w:w="2518" w:type="dxa"/>
            <w:vAlign w:val="center"/>
          </w:tcPr>
          <w:p w14:paraId="65898B79" w14:textId="21EF972C" w:rsidR="002B1483" w:rsidRPr="001317D7" w:rsidRDefault="001317D7" w:rsidP="002B148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(1;0;0)</w:t>
            </w:r>
          </w:p>
        </w:tc>
        <w:tc>
          <w:tcPr>
            <w:tcW w:w="2977" w:type="dxa"/>
            <w:vAlign w:val="center"/>
          </w:tcPr>
          <w:p w14:paraId="65898B7A" w14:textId="59A4592F" w:rsidR="002B1483" w:rsidRPr="001317D7" w:rsidRDefault="001317D7" w:rsidP="002B148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На вершине </w:t>
            </w:r>
            <w:r w:rsidR="00F45040">
              <w:rPr>
                <w:rFonts w:asciiTheme="majorHAnsi" w:hAnsiTheme="majorHAnsi" w:cstheme="majorHAnsi"/>
              </w:rPr>
              <w:t>B</w:t>
            </w:r>
          </w:p>
        </w:tc>
        <w:tc>
          <w:tcPr>
            <w:tcW w:w="4111" w:type="dxa"/>
            <w:vAlign w:val="center"/>
          </w:tcPr>
          <w:p w14:paraId="65898B7B" w14:textId="2F559A8D" w:rsidR="002B1483" w:rsidRPr="003D013C" w:rsidRDefault="007F7485" w:rsidP="002B1483">
            <w:pPr>
              <w:jc w:val="center"/>
              <w:rPr>
                <w:rFonts w:asciiTheme="majorHAnsi" w:hAnsiTheme="majorHAnsi" w:cstheme="majorHAnsi"/>
              </w:rPr>
            </w:pPr>
            <w:r w:rsidRPr="007F7485">
              <w:rPr>
                <w:rFonts w:asciiTheme="majorHAnsi" w:hAnsiTheme="majorHAnsi" w:cstheme="majorHAnsi"/>
              </w:rPr>
              <w:t>Совпадает с вершиной B тетраэдра</w:t>
            </w:r>
          </w:p>
        </w:tc>
      </w:tr>
      <w:tr w:rsidR="002B1483" w:rsidRPr="003D013C" w14:paraId="65898B80" w14:textId="77777777" w:rsidTr="002B1483">
        <w:tc>
          <w:tcPr>
            <w:tcW w:w="2518" w:type="dxa"/>
            <w:vAlign w:val="center"/>
          </w:tcPr>
          <w:p w14:paraId="65898B7D" w14:textId="0D9CA6DE" w:rsidR="002B1483" w:rsidRPr="00D814CF" w:rsidRDefault="00D814CF" w:rsidP="002B148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(</w:t>
            </w:r>
            <w:r w:rsidR="007F7485">
              <w:rPr>
                <w:rFonts w:asciiTheme="majorHAnsi" w:hAnsiTheme="majorHAnsi" w:cstheme="majorHAnsi"/>
                <w:lang w:val="en-US"/>
              </w:rPr>
              <w:t>0,5; 0,5; 0,5</w:t>
            </w:r>
            <w:r>
              <w:rPr>
                <w:rFonts w:asciiTheme="majorHAnsi" w:hAnsiTheme="majorHAnsi" w:cstheme="majorHAnsi"/>
              </w:rPr>
              <w:t>)</w:t>
            </w:r>
          </w:p>
        </w:tc>
        <w:tc>
          <w:tcPr>
            <w:tcW w:w="2977" w:type="dxa"/>
            <w:vAlign w:val="center"/>
          </w:tcPr>
          <w:p w14:paraId="65898B7E" w14:textId="002C14EF" w:rsidR="002B1483" w:rsidRPr="00050D72" w:rsidRDefault="00D814CF" w:rsidP="002B148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Снаружи</w:t>
            </w:r>
          </w:p>
        </w:tc>
        <w:tc>
          <w:tcPr>
            <w:tcW w:w="4111" w:type="dxa"/>
            <w:vAlign w:val="center"/>
          </w:tcPr>
          <w:p w14:paraId="65898B7F" w14:textId="662B63B1" w:rsidR="002B1483" w:rsidRPr="003D013C" w:rsidRDefault="007F7485" w:rsidP="002B1483">
            <w:pPr>
              <w:jc w:val="center"/>
              <w:rPr>
                <w:rFonts w:asciiTheme="majorHAnsi" w:hAnsiTheme="majorHAnsi" w:cstheme="majorHAnsi"/>
              </w:rPr>
            </w:pPr>
            <w:r w:rsidRPr="007F7485">
              <w:rPr>
                <w:rFonts w:asciiTheme="majorHAnsi" w:hAnsiTheme="majorHAnsi" w:cstheme="majorHAnsi"/>
              </w:rPr>
              <w:t>Лежит за гранью BCD (x+y+z=1.5 &gt; 1)</w:t>
            </w:r>
          </w:p>
        </w:tc>
      </w:tr>
    </w:tbl>
    <w:p w14:paraId="65898B81" w14:textId="77777777" w:rsidR="00A34085" w:rsidRDefault="00A34085" w:rsidP="00A34085">
      <w:pPr>
        <w:pStyle w:val="1"/>
        <w:spacing w:before="0" w:after="120"/>
        <w:rPr>
          <w:rFonts w:cstheme="majorHAnsi"/>
        </w:rPr>
      </w:pPr>
    </w:p>
    <w:p w14:paraId="65898B82" w14:textId="77777777" w:rsidR="004E4DB4" w:rsidRPr="003D013C" w:rsidRDefault="005D10C5" w:rsidP="00A34085">
      <w:pPr>
        <w:pStyle w:val="1"/>
        <w:spacing w:before="0" w:after="120"/>
        <w:rPr>
          <w:rFonts w:cstheme="majorHAnsi"/>
        </w:rPr>
      </w:pPr>
      <w:r w:rsidRPr="003D013C">
        <w:rPr>
          <w:rFonts w:cstheme="majorHAnsi"/>
        </w:rPr>
        <w:t>5</w:t>
      </w:r>
      <w:r w:rsidR="00562DCE" w:rsidRPr="003D013C">
        <w:rPr>
          <w:rFonts w:cstheme="majorHAnsi"/>
        </w:rPr>
        <w:t>. Сравнение методов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3618"/>
        <w:gridCol w:w="3828"/>
      </w:tblGrid>
      <w:tr w:rsidR="005D10C5" w:rsidRPr="003D013C" w14:paraId="65898B86" w14:textId="77777777" w:rsidTr="002B1483">
        <w:tc>
          <w:tcPr>
            <w:tcW w:w="2160" w:type="dxa"/>
            <w:vAlign w:val="center"/>
          </w:tcPr>
          <w:p w14:paraId="65898B83" w14:textId="77777777" w:rsidR="005D10C5" w:rsidRPr="003D013C" w:rsidRDefault="005D10C5" w:rsidP="002B1483">
            <w:pPr>
              <w:jc w:val="center"/>
              <w:rPr>
                <w:rFonts w:asciiTheme="majorHAnsi" w:hAnsiTheme="majorHAnsi" w:cstheme="majorHAnsi"/>
              </w:rPr>
            </w:pPr>
            <w:r w:rsidRPr="003D013C">
              <w:rPr>
                <w:rFonts w:asciiTheme="majorHAnsi" w:hAnsiTheme="majorHAnsi" w:cstheme="majorHAnsi"/>
              </w:rPr>
              <w:t>Метод</w:t>
            </w:r>
          </w:p>
        </w:tc>
        <w:tc>
          <w:tcPr>
            <w:tcW w:w="3618" w:type="dxa"/>
            <w:vAlign w:val="center"/>
          </w:tcPr>
          <w:p w14:paraId="65898B84" w14:textId="77777777" w:rsidR="005D10C5" w:rsidRPr="003D013C" w:rsidRDefault="005D10C5" w:rsidP="002B1483">
            <w:pPr>
              <w:jc w:val="center"/>
              <w:rPr>
                <w:rFonts w:asciiTheme="majorHAnsi" w:hAnsiTheme="majorHAnsi" w:cstheme="majorHAnsi"/>
              </w:rPr>
            </w:pPr>
            <w:r w:rsidRPr="003D013C">
              <w:rPr>
                <w:rFonts w:asciiTheme="majorHAnsi" w:hAnsiTheme="majorHAnsi" w:cstheme="majorHAnsi"/>
              </w:rPr>
              <w:t>Плюсы</w:t>
            </w:r>
          </w:p>
        </w:tc>
        <w:tc>
          <w:tcPr>
            <w:tcW w:w="3828" w:type="dxa"/>
            <w:vAlign w:val="center"/>
          </w:tcPr>
          <w:p w14:paraId="65898B85" w14:textId="77777777" w:rsidR="005D10C5" w:rsidRPr="003D013C" w:rsidRDefault="005D10C5" w:rsidP="002B1483">
            <w:pPr>
              <w:jc w:val="center"/>
              <w:rPr>
                <w:rFonts w:asciiTheme="majorHAnsi" w:hAnsiTheme="majorHAnsi" w:cstheme="majorHAnsi"/>
              </w:rPr>
            </w:pPr>
            <w:r w:rsidRPr="003D013C">
              <w:rPr>
                <w:rFonts w:asciiTheme="majorHAnsi" w:hAnsiTheme="majorHAnsi" w:cstheme="majorHAnsi"/>
              </w:rPr>
              <w:t>Минусы</w:t>
            </w:r>
          </w:p>
        </w:tc>
      </w:tr>
      <w:tr w:rsidR="001152B4" w:rsidRPr="003D013C" w14:paraId="67B01890" w14:textId="77777777" w:rsidTr="002B1483">
        <w:tc>
          <w:tcPr>
            <w:tcW w:w="2160" w:type="dxa"/>
            <w:vAlign w:val="center"/>
          </w:tcPr>
          <w:p w14:paraId="6A8BC988" w14:textId="3869AD5F" w:rsidR="001152B4" w:rsidRPr="003D013C" w:rsidRDefault="001152B4" w:rsidP="002B1483">
            <w:pPr>
              <w:jc w:val="center"/>
              <w:rPr>
                <w:rFonts w:asciiTheme="majorHAnsi" w:hAnsiTheme="majorHAnsi" w:cstheme="majorHAnsi"/>
              </w:rPr>
            </w:pPr>
            <w:r w:rsidRPr="001152B4">
              <w:rPr>
                <w:rFonts w:asciiTheme="majorHAnsi" w:hAnsiTheme="majorHAnsi" w:cstheme="majorHAnsi"/>
              </w:rPr>
              <w:t>Метод объёмов (смешанное произведение)</w:t>
            </w:r>
          </w:p>
        </w:tc>
        <w:tc>
          <w:tcPr>
            <w:tcW w:w="3618" w:type="dxa"/>
            <w:vAlign w:val="center"/>
          </w:tcPr>
          <w:p w14:paraId="059E8B82" w14:textId="77777777" w:rsidR="001152B4" w:rsidRDefault="001152B4" w:rsidP="001C361A">
            <w:pPr>
              <w:pStyle w:val="ae"/>
              <w:numPr>
                <w:ilvl w:val="0"/>
                <w:numId w:val="16"/>
              </w:numPr>
              <w:ind w:left="357" w:hanging="357"/>
              <w:jc w:val="both"/>
              <w:rPr>
                <w:rFonts w:asciiTheme="majorHAnsi" w:hAnsiTheme="majorHAnsi" w:cstheme="majorHAnsi"/>
              </w:rPr>
            </w:pPr>
            <w:r w:rsidRPr="001152B4">
              <w:rPr>
                <w:rFonts w:asciiTheme="majorHAnsi" w:hAnsiTheme="majorHAnsi" w:cstheme="majorHAnsi"/>
              </w:rPr>
              <w:t>Позволяет точно определить все случаи расположения (внутри, на грани, на ребре, вершина, снаружи)</w:t>
            </w:r>
          </w:p>
          <w:p w14:paraId="453A8E8B" w14:textId="77777777" w:rsidR="001152B4" w:rsidRDefault="001152B4" w:rsidP="001C361A">
            <w:pPr>
              <w:pStyle w:val="ae"/>
              <w:numPr>
                <w:ilvl w:val="0"/>
                <w:numId w:val="16"/>
              </w:numPr>
              <w:ind w:left="357" w:hanging="357"/>
              <w:jc w:val="both"/>
              <w:rPr>
                <w:rFonts w:asciiTheme="majorHAnsi" w:hAnsiTheme="majorHAnsi" w:cstheme="majorHAnsi"/>
              </w:rPr>
            </w:pPr>
            <w:r w:rsidRPr="001152B4">
              <w:rPr>
                <w:rFonts w:asciiTheme="majorHAnsi" w:hAnsiTheme="majorHAnsi" w:cstheme="majorHAnsi"/>
              </w:rPr>
              <w:t>Легко реализуется вручную и на компьютере</w:t>
            </w:r>
          </w:p>
          <w:p w14:paraId="0FBF4E7C" w14:textId="22918F7E" w:rsidR="001152B4" w:rsidRPr="001152B4" w:rsidRDefault="001152B4" w:rsidP="001C361A">
            <w:pPr>
              <w:pStyle w:val="ae"/>
              <w:numPr>
                <w:ilvl w:val="0"/>
                <w:numId w:val="16"/>
              </w:numPr>
              <w:ind w:left="357" w:hanging="357"/>
              <w:jc w:val="both"/>
              <w:rPr>
                <w:rFonts w:asciiTheme="majorHAnsi" w:hAnsiTheme="majorHAnsi" w:cstheme="majorHAnsi"/>
              </w:rPr>
            </w:pPr>
            <w:r w:rsidRPr="001152B4">
              <w:rPr>
                <w:rFonts w:asciiTheme="majorHAnsi" w:hAnsiTheme="majorHAnsi" w:cstheme="majorHAnsi"/>
              </w:rPr>
              <w:t>Не требует сложной математической подготовки</w:t>
            </w:r>
          </w:p>
        </w:tc>
        <w:tc>
          <w:tcPr>
            <w:tcW w:w="3828" w:type="dxa"/>
            <w:vAlign w:val="center"/>
          </w:tcPr>
          <w:p w14:paraId="40907A48" w14:textId="77777777" w:rsidR="001152B4" w:rsidRDefault="001152B4" w:rsidP="001C361A">
            <w:pPr>
              <w:pStyle w:val="ae"/>
              <w:numPr>
                <w:ilvl w:val="0"/>
                <w:numId w:val="16"/>
              </w:numPr>
              <w:ind w:left="357" w:hanging="357"/>
              <w:jc w:val="both"/>
              <w:rPr>
                <w:rFonts w:asciiTheme="majorHAnsi" w:hAnsiTheme="majorHAnsi" w:cstheme="majorHAnsi"/>
              </w:rPr>
            </w:pPr>
            <w:r w:rsidRPr="001152B4">
              <w:rPr>
                <w:rFonts w:asciiTheme="majorHAnsi" w:hAnsiTheme="majorHAnsi" w:cstheme="majorHAnsi"/>
              </w:rPr>
              <w:t>Требует вычисления нескольких объёмов, что может быть затратно при множестве проверок</w:t>
            </w:r>
          </w:p>
          <w:p w14:paraId="3932A9FD" w14:textId="3CE5378A" w:rsidR="001152B4" w:rsidRPr="001152B4" w:rsidRDefault="001152B4" w:rsidP="001C361A">
            <w:pPr>
              <w:pStyle w:val="ae"/>
              <w:numPr>
                <w:ilvl w:val="0"/>
                <w:numId w:val="16"/>
              </w:numPr>
              <w:ind w:left="357" w:hanging="357"/>
              <w:jc w:val="both"/>
              <w:rPr>
                <w:rFonts w:asciiTheme="majorHAnsi" w:hAnsiTheme="majorHAnsi" w:cstheme="majorHAnsi"/>
              </w:rPr>
            </w:pPr>
            <w:r w:rsidRPr="001152B4">
              <w:rPr>
                <w:rFonts w:asciiTheme="majorHAnsi" w:hAnsiTheme="majorHAnsi" w:cstheme="majorHAnsi"/>
              </w:rPr>
              <w:t>Чувствителен к ошибкам округления (особенно при нулевых объёмах)</w:t>
            </w:r>
          </w:p>
        </w:tc>
      </w:tr>
      <w:tr w:rsidR="005D10C5" w:rsidRPr="003D013C" w14:paraId="65898B8A" w14:textId="77777777" w:rsidTr="002B1483">
        <w:tc>
          <w:tcPr>
            <w:tcW w:w="2160" w:type="dxa"/>
            <w:vAlign w:val="center"/>
          </w:tcPr>
          <w:p w14:paraId="65898B87" w14:textId="618290CA" w:rsidR="005D10C5" w:rsidRPr="003D013C" w:rsidRDefault="001152B4" w:rsidP="002B1483">
            <w:pPr>
              <w:jc w:val="center"/>
              <w:rPr>
                <w:rFonts w:asciiTheme="majorHAnsi" w:hAnsiTheme="majorHAnsi" w:cstheme="majorHAnsi"/>
              </w:rPr>
            </w:pPr>
            <w:r w:rsidRPr="001152B4">
              <w:rPr>
                <w:rFonts w:asciiTheme="majorHAnsi" w:hAnsiTheme="majorHAnsi" w:cstheme="majorHAnsi"/>
              </w:rPr>
              <w:t>Метод знаков смешанных произведений</w:t>
            </w:r>
          </w:p>
        </w:tc>
        <w:tc>
          <w:tcPr>
            <w:tcW w:w="3618" w:type="dxa"/>
            <w:vAlign w:val="center"/>
          </w:tcPr>
          <w:p w14:paraId="424B6527" w14:textId="77777777" w:rsidR="001152B4" w:rsidRDefault="001152B4" w:rsidP="001C361A">
            <w:pPr>
              <w:pStyle w:val="ae"/>
              <w:numPr>
                <w:ilvl w:val="0"/>
                <w:numId w:val="15"/>
              </w:numPr>
              <w:ind w:left="357" w:hanging="357"/>
              <w:jc w:val="both"/>
              <w:rPr>
                <w:rFonts w:asciiTheme="majorHAnsi" w:hAnsiTheme="majorHAnsi" w:cstheme="majorHAnsi"/>
              </w:rPr>
            </w:pPr>
            <w:r w:rsidRPr="001152B4">
              <w:rPr>
                <w:rFonts w:asciiTheme="majorHAnsi" w:hAnsiTheme="majorHAnsi" w:cstheme="majorHAnsi"/>
              </w:rPr>
              <w:t>Быстрый и эффективный</w:t>
            </w:r>
          </w:p>
          <w:p w14:paraId="1E324A72" w14:textId="77777777" w:rsidR="001152B4" w:rsidRDefault="001152B4" w:rsidP="001C361A">
            <w:pPr>
              <w:pStyle w:val="ae"/>
              <w:numPr>
                <w:ilvl w:val="0"/>
                <w:numId w:val="15"/>
              </w:numPr>
              <w:ind w:left="357" w:hanging="357"/>
              <w:jc w:val="both"/>
              <w:rPr>
                <w:rFonts w:asciiTheme="majorHAnsi" w:hAnsiTheme="majorHAnsi" w:cstheme="majorHAnsi"/>
              </w:rPr>
            </w:pPr>
            <w:r w:rsidRPr="001152B4">
              <w:rPr>
                <w:rFonts w:asciiTheme="majorHAnsi" w:hAnsiTheme="majorHAnsi" w:cstheme="majorHAnsi"/>
              </w:rPr>
              <w:t>Позволяет сразу определить положение относительно каждой грани</w:t>
            </w:r>
          </w:p>
          <w:p w14:paraId="65898B88" w14:textId="484F1DAD" w:rsidR="005D10C5" w:rsidRPr="001152B4" w:rsidRDefault="001152B4" w:rsidP="001C361A">
            <w:pPr>
              <w:pStyle w:val="ae"/>
              <w:numPr>
                <w:ilvl w:val="0"/>
                <w:numId w:val="15"/>
              </w:numPr>
              <w:ind w:left="357" w:hanging="357"/>
              <w:jc w:val="both"/>
              <w:rPr>
                <w:rFonts w:asciiTheme="majorHAnsi" w:hAnsiTheme="majorHAnsi" w:cstheme="majorHAnsi"/>
              </w:rPr>
            </w:pPr>
            <w:r w:rsidRPr="001152B4">
              <w:rPr>
                <w:rFonts w:asciiTheme="majorHAnsi" w:hAnsiTheme="majorHAnsi" w:cstheme="majorHAnsi"/>
              </w:rPr>
              <w:t>Хорошо подходит для программной реализации</w:t>
            </w:r>
          </w:p>
        </w:tc>
        <w:tc>
          <w:tcPr>
            <w:tcW w:w="3828" w:type="dxa"/>
            <w:vAlign w:val="center"/>
          </w:tcPr>
          <w:p w14:paraId="5224679F" w14:textId="77777777" w:rsidR="001152B4" w:rsidRDefault="001152B4" w:rsidP="001C361A">
            <w:pPr>
              <w:pStyle w:val="ae"/>
              <w:numPr>
                <w:ilvl w:val="0"/>
                <w:numId w:val="15"/>
              </w:numPr>
              <w:ind w:left="357" w:hanging="357"/>
              <w:jc w:val="both"/>
              <w:rPr>
                <w:rFonts w:asciiTheme="majorHAnsi" w:hAnsiTheme="majorHAnsi" w:cstheme="majorHAnsi"/>
              </w:rPr>
            </w:pPr>
            <w:r w:rsidRPr="001152B4">
              <w:rPr>
                <w:rFonts w:asciiTheme="majorHAnsi" w:hAnsiTheme="majorHAnsi" w:cstheme="majorHAnsi"/>
              </w:rPr>
              <w:t>Менее наглядный, требует понимания знаков смешанного произведения</w:t>
            </w:r>
          </w:p>
          <w:p w14:paraId="65898B89" w14:textId="0EA7B055" w:rsidR="005D10C5" w:rsidRPr="001152B4" w:rsidRDefault="001152B4" w:rsidP="001C361A">
            <w:pPr>
              <w:pStyle w:val="ae"/>
              <w:numPr>
                <w:ilvl w:val="0"/>
                <w:numId w:val="15"/>
              </w:numPr>
              <w:ind w:left="357" w:hanging="357"/>
              <w:jc w:val="both"/>
              <w:rPr>
                <w:rFonts w:asciiTheme="majorHAnsi" w:hAnsiTheme="majorHAnsi" w:cstheme="majorHAnsi"/>
              </w:rPr>
            </w:pPr>
            <w:r w:rsidRPr="001152B4">
              <w:rPr>
                <w:rFonts w:asciiTheme="majorHAnsi" w:hAnsiTheme="majorHAnsi" w:cstheme="majorHAnsi"/>
              </w:rPr>
              <w:t>Может требовать дополнительной проверки для случаев на границе (ноль)</w:t>
            </w:r>
          </w:p>
        </w:tc>
      </w:tr>
      <w:tr w:rsidR="001152B4" w:rsidRPr="003D013C" w14:paraId="2E987072" w14:textId="77777777" w:rsidTr="002B1483">
        <w:tc>
          <w:tcPr>
            <w:tcW w:w="2160" w:type="dxa"/>
            <w:vAlign w:val="center"/>
          </w:tcPr>
          <w:p w14:paraId="7B55A1A3" w14:textId="3BACC85B" w:rsidR="001152B4" w:rsidRPr="001152B4" w:rsidRDefault="001152B4" w:rsidP="002B1483">
            <w:pPr>
              <w:jc w:val="center"/>
              <w:rPr>
                <w:rFonts w:asciiTheme="majorHAnsi" w:hAnsiTheme="majorHAnsi" w:cstheme="majorHAnsi"/>
              </w:rPr>
            </w:pPr>
            <w:r w:rsidRPr="001152B4">
              <w:rPr>
                <w:rFonts w:asciiTheme="majorHAnsi" w:hAnsiTheme="majorHAnsi" w:cstheme="majorHAnsi"/>
              </w:rPr>
              <w:t>Метод уравнений плоскостей</w:t>
            </w:r>
          </w:p>
        </w:tc>
        <w:tc>
          <w:tcPr>
            <w:tcW w:w="3618" w:type="dxa"/>
            <w:vAlign w:val="center"/>
          </w:tcPr>
          <w:p w14:paraId="71D41533" w14:textId="77777777" w:rsidR="001152B4" w:rsidRDefault="001152B4" w:rsidP="001C361A">
            <w:pPr>
              <w:pStyle w:val="ae"/>
              <w:numPr>
                <w:ilvl w:val="0"/>
                <w:numId w:val="15"/>
              </w:numPr>
              <w:ind w:left="357" w:hanging="357"/>
              <w:jc w:val="both"/>
              <w:rPr>
                <w:rFonts w:asciiTheme="majorHAnsi" w:hAnsiTheme="majorHAnsi" w:cstheme="majorHAnsi"/>
              </w:rPr>
            </w:pPr>
            <w:r w:rsidRPr="001152B4">
              <w:rPr>
                <w:rFonts w:asciiTheme="majorHAnsi" w:hAnsiTheme="majorHAnsi" w:cstheme="majorHAnsi"/>
              </w:rPr>
              <w:t>Интуитивно понятен (работа с плоскостями)</w:t>
            </w:r>
          </w:p>
          <w:p w14:paraId="40112136" w14:textId="77777777" w:rsidR="001152B4" w:rsidRDefault="001152B4" w:rsidP="001C361A">
            <w:pPr>
              <w:pStyle w:val="ae"/>
              <w:numPr>
                <w:ilvl w:val="0"/>
                <w:numId w:val="15"/>
              </w:numPr>
              <w:ind w:left="357" w:hanging="357"/>
              <w:jc w:val="both"/>
              <w:rPr>
                <w:rFonts w:asciiTheme="majorHAnsi" w:hAnsiTheme="majorHAnsi" w:cstheme="majorHAnsi"/>
              </w:rPr>
            </w:pPr>
            <w:r w:rsidRPr="001152B4">
              <w:rPr>
                <w:rFonts w:asciiTheme="majorHAnsi" w:hAnsiTheme="majorHAnsi" w:cstheme="majorHAnsi"/>
              </w:rPr>
              <w:t>Позволяет легко определить, на какой грани находится точка</w:t>
            </w:r>
          </w:p>
          <w:p w14:paraId="1F26EB52" w14:textId="39E923D9" w:rsidR="001152B4" w:rsidRPr="001152B4" w:rsidRDefault="001152B4" w:rsidP="001C361A">
            <w:pPr>
              <w:pStyle w:val="ae"/>
              <w:numPr>
                <w:ilvl w:val="0"/>
                <w:numId w:val="15"/>
              </w:numPr>
              <w:ind w:left="357" w:hanging="357"/>
              <w:jc w:val="both"/>
              <w:rPr>
                <w:rFonts w:asciiTheme="majorHAnsi" w:hAnsiTheme="majorHAnsi" w:cstheme="majorHAnsi"/>
              </w:rPr>
            </w:pPr>
            <w:r w:rsidRPr="001152B4">
              <w:rPr>
                <w:rFonts w:asciiTheme="majorHAnsi" w:hAnsiTheme="majorHAnsi" w:cstheme="majorHAnsi"/>
              </w:rPr>
              <w:t>Удобен для ручного расчёта</w:t>
            </w:r>
          </w:p>
        </w:tc>
        <w:tc>
          <w:tcPr>
            <w:tcW w:w="3828" w:type="dxa"/>
            <w:vAlign w:val="center"/>
          </w:tcPr>
          <w:p w14:paraId="27B01F3C" w14:textId="77777777" w:rsidR="001152B4" w:rsidRDefault="001152B4" w:rsidP="001C361A">
            <w:pPr>
              <w:pStyle w:val="ae"/>
              <w:numPr>
                <w:ilvl w:val="0"/>
                <w:numId w:val="15"/>
              </w:numPr>
              <w:ind w:left="357" w:hanging="357"/>
              <w:jc w:val="both"/>
              <w:rPr>
                <w:rFonts w:asciiTheme="majorHAnsi" w:hAnsiTheme="majorHAnsi" w:cstheme="majorHAnsi"/>
              </w:rPr>
            </w:pPr>
            <w:r w:rsidRPr="001152B4">
              <w:rPr>
                <w:rFonts w:asciiTheme="majorHAnsi" w:hAnsiTheme="majorHAnsi" w:cstheme="majorHAnsi"/>
              </w:rPr>
              <w:t>Требует составления уравнений всех плоскостей</w:t>
            </w:r>
          </w:p>
          <w:p w14:paraId="331E5B11" w14:textId="19D551CF" w:rsidR="001152B4" w:rsidRPr="001152B4" w:rsidRDefault="001152B4" w:rsidP="001C361A">
            <w:pPr>
              <w:pStyle w:val="ae"/>
              <w:numPr>
                <w:ilvl w:val="0"/>
                <w:numId w:val="15"/>
              </w:numPr>
              <w:ind w:left="357" w:hanging="357"/>
              <w:jc w:val="both"/>
              <w:rPr>
                <w:rFonts w:asciiTheme="majorHAnsi" w:hAnsiTheme="majorHAnsi" w:cstheme="majorHAnsi"/>
              </w:rPr>
            </w:pPr>
            <w:r w:rsidRPr="001152B4">
              <w:rPr>
                <w:rFonts w:asciiTheme="majorHAnsi" w:hAnsiTheme="majorHAnsi" w:cstheme="majorHAnsi"/>
              </w:rPr>
              <w:t>Может быть избыточным по вычислениям</w:t>
            </w:r>
          </w:p>
        </w:tc>
      </w:tr>
      <w:tr w:rsidR="001152B4" w:rsidRPr="003D013C" w14:paraId="51DDF05B" w14:textId="77777777" w:rsidTr="002B1483">
        <w:tc>
          <w:tcPr>
            <w:tcW w:w="2160" w:type="dxa"/>
            <w:vAlign w:val="center"/>
          </w:tcPr>
          <w:p w14:paraId="7063525A" w14:textId="4DF80873" w:rsidR="001152B4" w:rsidRPr="001152B4" w:rsidRDefault="001152B4" w:rsidP="002B1483">
            <w:pPr>
              <w:jc w:val="center"/>
              <w:rPr>
                <w:rFonts w:asciiTheme="majorHAnsi" w:hAnsiTheme="majorHAnsi" w:cstheme="majorHAnsi"/>
              </w:rPr>
            </w:pPr>
            <w:bookmarkStart w:id="0" w:name="_Hlk216169381"/>
            <w:r w:rsidRPr="001152B4">
              <w:rPr>
                <w:rFonts w:asciiTheme="majorHAnsi" w:hAnsiTheme="majorHAnsi" w:cstheme="majorHAnsi"/>
              </w:rPr>
              <w:t>Метод барицентрических координат</w:t>
            </w:r>
            <w:bookmarkEnd w:id="0"/>
          </w:p>
        </w:tc>
        <w:tc>
          <w:tcPr>
            <w:tcW w:w="3618" w:type="dxa"/>
            <w:vAlign w:val="center"/>
          </w:tcPr>
          <w:p w14:paraId="6A5917FB" w14:textId="77777777" w:rsidR="001152B4" w:rsidRDefault="001152B4" w:rsidP="001C361A">
            <w:pPr>
              <w:pStyle w:val="ae"/>
              <w:numPr>
                <w:ilvl w:val="0"/>
                <w:numId w:val="15"/>
              </w:numPr>
              <w:ind w:left="357" w:hanging="357"/>
              <w:jc w:val="both"/>
              <w:rPr>
                <w:rFonts w:asciiTheme="majorHAnsi" w:hAnsiTheme="majorHAnsi" w:cstheme="majorHAnsi"/>
              </w:rPr>
            </w:pPr>
            <w:r w:rsidRPr="001152B4">
              <w:rPr>
                <w:rFonts w:asciiTheme="majorHAnsi" w:hAnsiTheme="majorHAnsi" w:cstheme="majorHAnsi"/>
              </w:rPr>
              <w:t>Математически строгий и универсальный</w:t>
            </w:r>
          </w:p>
          <w:p w14:paraId="571AC47D" w14:textId="77777777" w:rsidR="001152B4" w:rsidRDefault="001152B4" w:rsidP="001C361A">
            <w:pPr>
              <w:pStyle w:val="ae"/>
              <w:numPr>
                <w:ilvl w:val="0"/>
                <w:numId w:val="15"/>
              </w:numPr>
              <w:ind w:left="357" w:hanging="357"/>
              <w:jc w:val="both"/>
              <w:rPr>
                <w:rFonts w:asciiTheme="majorHAnsi" w:hAnsiTheme="majorHAnsi" w:cstheme="majorHAnsi"/>
              </w:rPr>
            </w:pPr>
            <w:r w:rsidRPr="001152B4">
              <w:rPr>
                <w:rFonts w:asciiTheme="majorHAnsi" w:hAnsiTheme="majorHAnsi" w:cstheme="majorHAnsi"/>
              </w:rPr>
              <w:t>Координаты имеют ясный геометрический смысл</w:t>
            </w:r>
          </w:p>
          <w:p w14:paraId="2D5B27F4" w14:textId="4E095550" w:rsidR="001152B4" w:rsidRPr="001152B4" w:rsidRDefault="001152B4" w:rsidP="001C361A">
            <w:pPr>
              <w:pStyle w:val="ae"/>
              <w:numPr>
                <w:ilvl w:val="0"/>
                <w:numId w:val="15"/>
              </w:numPr>
              <w:ind w:left="357" w:hanging="357"/>
              <w:jc w:val="both"/>
              <w:rPr>
                <w:rFonts w:asciiTheme="majorHAnsi" w:hAnsiTheme="majorHAnsi" w:cstheme="majorHAnsi"/>
              </w:rPr>
            </w:pPr>
            <w:r w:rsidRPr="001152B4">
              <w:rPr>
                <w:rFonts w:asciiTheme="majorHAnsi" w:hAnsiTheme="majorHAnsi" w:cstheme="majorHAnsi"/>
              </w:rPr>
              <w:t>Позволяет легко интерполировать свойства вершин (цвет, текстуру)</w:t>
            </w:r>
          </w:p>
        </w:tc>
        <w:tc>
          <w:tcPr>
            <w:tcW w:w="3828" w:type="dxa"/>
            <w:vAlign w:val="center"/>
          </w:tcPr>
          <w:p w14:paraId="6230C11B" w14:textId="77777777" w:rsidR="001152B4" w:rsidRDefault="001152B4" w:rsidP="001C361A">
            <w:pPr>
              <w:pStyle w:val="ae"/>
              <w:numPr>
                <w:ilvl w:val="0"/>
                <w:numId w:val="15"/>
              </w:numPr>
              <w:ind w:left="357" w:hanging="357"/>
              <w:jc w:val="both"/>
              <w:rPr>
                <w:rFonts w:asciiTheme="majorHAnsi" w:hAnsiTheme="majorHAnsi" w:cstheme="majorHAnsi"/>
              </w:rPr>
            </w:pPr>
            <w:r w:rsidRPr="001152B4">
              <w:rPr>
                <w:rFonts w:asciiTheme="majorHAnsi" w:hAnsiTheme="majorHAnsi" w:cstheme="majorHAnsi"/>
              </w:rPr>
              <w:t>Требует решения системы линейных уравнений (матрица 4×4)</w:t>
            </w:r>
          </w:p>
          <w:p w14:paraId="08D51DBC" w14:textId="77777777" w:rsidR="001152B4" w:rsidRDefault="001152B4" w:rsidP="001C361A">
            <w:pPr>
              <w:pStyle w:val="ae"/>
              <w:numPr>
                <w:ilvl w:val="0"/>
                <w:numId w:val="15"/>
              </w:numPr>
              <w:ind w:left="357" w:hanging="357"/>
              <w:jc w:val="both"/>
              <w:rPr>
                <w:rFonts w:asciiTheme="majorHAnsi" w:hAnsiTheme="majorHAnsi" w:cstheme="majorHAnsi"/>
              </w:rPr>
            </w:pPr>
            <w:r w:rsidRPr="001152B4">
              <w:rPr>
                <w:rFonts w:asciiTheme="majorHAnsi" w:hAnsiTheme="majorHAnsi" w:cstheme="majorHAnsi"/>
              </w:rPr>
              <w:t>Менее эффективен при большом числе проверок</w:t>
            </w:r>
          </w:p>
          <w:p w14:paraId="1D188CCA" w14:textId="4CD45531" w:rsidR="001152B4" w:rsidRPr="001152B4" w:rsidRDefault="001152B4" w:rsidP="001C361A">
            <w:pPr>
              <w:pStyle w:val="ae"/>
              <w:numPr>
                <w:ilvl w:val="0"/>
                <w:numId w:val="15"/>
              </w:numPr>
              <w:ind w:left="357" w:hanging="357"/>
              <w:jc w:val="both"/>
              <w:rPr>
                <w:rFonts w:asciiTheme="majorHAnsi" w:hAnsiTheme="majorHAnsi" w:cstheme="majorHAnsi"/>
              </w:rPr>
            </w:pPr>
            <w:r w:rsidRPr="001152B4">
              <w:rPr>
                <w:rFonts w:asciiTheme="majorHAnsi" w:hAnsiTheme="majorHAnsi" w:cstheme="majorHAnsi"/>
              </w:rPr>
              <w:t>Сложнее для ручного расчёта</w:t>
            </w:r>
          </w:p>
        </w:tc>
      </w:tr>
    </w:tbl>
    <w:p w14:paraId="65898B8B" w14:textId="77777777" w:rsidR="004509D3" w:rsidRPr="003D013C" w:rsidRDefault="004509D3" w:rsidP="004509D3">
      <w:pPr>
        <w:pStyle w:val="1"/>
        <w:spacing w:before="0"/>
        <w:rPr>
          <w:rFonts w:eastAsiaTheme="minorEastAsia" w:cstheme="majorHAnsi"/>
          <w:b w:val="0"/>
          <w:bCs w:val="0"/>
          <w:color w:val="auto"/>
          <w:sz w:val="22"/>
          <w:szCs w:val="22"/>
        </w:rPr>
      </w:pPr>
    </w:p>
    <w:p w14:paraId="65898B8C" w14:textId="77777777" w:rsidR="004509D3" w:rsidRDefault="004509D3" w:rsidP="004509D3">
      <w:pPr>
        <w:pStyle w:val="1"/>
        <w:spacing w:before="0"/>
        <w:rPr>
          <w:rFonts w:eastAsiaTheme="minorEastAsia" w:cstheme="majorHAnsi"/>
          <w:b w:val="0"/>
          <w:bCs w:val="0"/>
          <w:color w:val="auto"/>
          <w:sz w:val="22"/>
          <w:szCs w:val="22"/>
        </w:rPr>
      </w:pPr>
      <w:r w:rsidRPr="003D013C">
        <w:rPr>
          <w:rFonts w:eastAsiaTheme="minorEastAsia" w:cstheme="majorHAnsi"/>
          <w:b w:val="0"/>
          <w:bCs w:val="0"/>
          <w:color w:val="auto"/>
          <w:sz w:val="22"/>
          <w:szCs w:val="22"/>
        </w:rPr>
        <w:t>Вывод:</w:t>
      </w:r>
    </w:p>
    <w:p w14:paraId="28B73A1B" w14:textId="77777777" w:rsidR="001D4682" w:rsidRPr="001D4682" w:rsidRDefault="001D4682" w:rsidP="001D4682">
      <w:pPr>
        <w:rPr>
          <w:rFonts w:eastAsiaTheme="minorEastAsia"/>
        </w:rPr>
      </w:pPr>
    </w:p>
    <w:p w14:paraId="65898B8D" w14:textId="7FD4BA7A" w:rsidR="00547CE6" w:rsidRPr="001D4682" w:rsidRDefault="001D4682" w:rsidP="00547CE6">
      <w:pPr>
        <w:rPr>
          <w:rFonts w:asciiTheme="majorHAnsi" w:hAnsiTheme="majorHAnsi" w:cstheme="majorHAnsi"/>
          <w:iCs/>
          <w:color w:val="000000" w:themeColor="text1"/>
          <w:sz w:val="22"/>
          <w:szCs w:val="22"/>
        </w:rPr>
      </w:pPr>
      <w:r w:rsidRPr="001D4682">
        <w:rPr>
          <w:rFonts w:asciiTheme="majorHAnsi" w:hAnsiTheme="majorHAnsi" w:cstheme="majorHAnsi"/>
          <w:iCs/>
          <w:color w:val="000000" w:themeColor="text1"/>
          <w:sz w:val="22"/>
          <w:szCs w:val="22"/>
        </w:rPr>
        <w:t xml:space="preserve">Из рассмотренных методов наиболее понятным и наглядным является метод объёмов (смешанное произведение). Он основан на простой геометрической интуиции: если точка внутри тетраэдра, то сумма объёмов четырёх меньших тетраэдров равна объёму исходного. Этот метод легко объяснить даже без </w:t>
      </w:r>
      <w:r w:rsidRPr="001D4682">
        <w:rPr>
          <w:rFonts w:asciiTheme="majorHAnsi" w:hAnsiTheme="majorHAnsi" w:cstheme="majorHAnsi"/>
          <w:iCs/>
          <w:color w:val="000000" w:themeColor="text1"/>
          <w:sz w:val="22"/>
          <w:szCs w:val="22"/>
        </w:rPr>
        <w:lastRenderedPageBreak/>
        <w:t>углублённых знаний линейной алгебры, и он позволяет чётко классифицировать все возможные случаи расположения точки (внутри, на грани, на ребре, в вершине, снаружи).</w:t>
      </w:r>
    </w:p>
    <w:p w14:paraId="65898B8E" w14:textId="77777777" w:rsidR="004E4DB4" w:rsidRDefault="005D10C5">
      <w:pPr>
        <w:pStyle w:val="1"/>
        <w:rPr>
          <w:rFonts w:cstheme="majorHAnsi"/>
        </w:rPr>
      </w:pPr>
      <w:r w:rsidRPr="003D013C">
        <w:rPr>
          <w:rFonts w:cstheme="majorHAnsi"/>
        </w:rPr>
        <w:t>6</w:t>
      </w:r>
      <w:r w:rsidR="00562DCE" w:rsidRPr="003D013C">
        <w:rPr>
          <w:rFonts w:cstheme="majorHAnsi"/>
        </w:rPr>
        <w:t xml:space="preserve">. Формулировка </w:t>
      </w:r>
      <w:r w:rsidRPr="003D013C">
        <w:rPr>
          <w:rFonts w:cstheme="majorHAnsi"/>
        </w:rPr>
        <w:t>прикладной задачи</w:t>
      </w:r>
    </w:p>
    <w:p w14:paraId="5D17AFF9" w14:textId="77777777" w:rsidR="001D4682" w:rsidRPr="001D4682" w:rsidRDefault="001D4682" w:rsidP="001D4682"/>
    <w:p w14:paraId="6DA8B6C3" w14:textId="77777777" w:rsidR="001D4682" w:rsidRPr="001D4682" w:rsidRDefault="001D4682" w:rsidP="001D4682">
      <w:pPr>
        <w:spacing w:line="360" w:lineRule="auto"/>
        <w:rPr>
          <w:rFonts w:asciiTheme="majorHAnsi" w:hAnsiTheme="majorHAnsi" w:cstheme="majorHAnsi"/>
          <w:iCs/>
          <w:color w:val="000000" w:themeColor="text1"/>
        </w:rPr>
      </w:pPr>
      <w:r w:rsidRPr="001D4682">
        <w:rPr>
          <w:rFonts w:asciiTheme="majorHAnsi" w:hAnsiTheme="majorHAnsi" w:cstheme="majorHAnsi"/>
          <w:b/>
          <w:bCs/>
          <w:iCs/>
          <w:color w:val="000000" w:themeColor="text1"/>
        </w:rPr>
        <w:t>Область:</w:t>
      </w:r>
      <w:r w:rsidRPr="001D4682">
        <w:rPr>
          <w:rFonts w:asciiTheme="majorHAnsi" w:hAnsiTheme="majorHAnsi" w:cstheme="majorHAnsi"/>
          <w:iCs/>
          <w:color w:val="000000" w:themeColor="text1"/>
        </w:rPr>
        <w:t> Компьютерная графика и рендеринг</w:t>
      </w:r>
    </w:p>
    <w:p w14:paraId="7C7852EB" w14:textId="77777777" w:rsidR="001D4682" w:rsidRPr="001D4682" w:rsidRDefault="001D4682" w:rsidP="001D4682">
      <w:pPr>
        <w:rPr>
          <w:rFonts w:asciiTheme="majorHAnsi" w:hAnsiTheme="majorHAnsi" w:cstheme="majorHAnsi"/>
          <w:iCs/>
          <w:color w:val="000000" w:themeColor="text1"/>
        </w:rPr>
      </w:pPr>
      <w:r w:rsidRPr="001D4682">
        <w:rPr>
          <w:rFonts w:asciiTheme="majorHAnsi" w:hAnsiTheme="majorHAnsi" w:cstheme="majorHAnsi"/>
          <w:b/>
          <w:bCs/>
          <w:iCs/>
          <w:color w:val="000000" w:themeColor="text1"/>
        </w:rPr>
        <w:t>Задача:</w:t>
      </w:r>
      <w:r w:rsidRPr="001D4682">
        <w:rPr>
          <w:rFonts w:asciiTheme="majorHAnsi" w:hAnsiTheme="majorHAnsi" w:cstheme="majorHAnsi"/>
          <w:iCs/>
          <w:color w:val="000000" w:themeColor="text1"/>
        </w:rPr>
        <w:t> Проверка видимости объекта в пирамиде видимости камеры (frustum culling)</w:t>
      </w:r>
    </w:p>
    <w:p w14:paraId="2F11F9C8" w14:textId="77777777" w:rsidR="001D4682" w:rsidRPr="001D4682" w:rsidRDefault="001D4682" w:rsidP="001D4682">
      <w:pPr>
        <w:rPr>
          <w:rFonts w:asciiTheme="majorHAnsi" w:hAnsiTheme="majorHAnsi" w:cstheme="majorHAnsi"/>
          <w:iCs/>
          <w:color w:val="000000" w:themeColor="text1"/>
        </w:rPr>
      </w:pPr>
      <w:r w:rsidRPr="001D4682">
        <w:rPr>
          <w:rFonts w:asciiTheme="majorHAnsi" w:hAnsiTheme="majorHAnsi" w:cstheme="majorHAnsi"/>
          <w:iCs/>
          <w:color w:val="000000" w:themeColor="text1"/>
        </w:rPr>
        <w:t>В реальном времени рендеринг трёхмерных сцен камера имеет ограниченную область видимости — усечённую пирамиду (frustum). Чтобы оптимизировать производительность, необходимо отсекать объекты, находящиеся вне этой пирамиды, так как их отрисовка не требуется.</w:t>
      </w:r>
    </w:p>
    <w:p w14:paraId="5FA84399" w14:textId="77777777" w:rsidR="001D4682" w:rsidRPr="001D4682" w:rsidRDefault="001D4682" w:rsidP="001D4682">
      <w:pPr>
        <w:rPr>
          <w:rFonts w:asciiTheme="majorHAnsi" w:hAnsiTheme="majorHAnsi" w:cstheme="majorHAnsi"/>
          <w:iCs/>
          <w:color w:val="000000" w:themeColor="text1"/>
        </w:rPr>
      </w:pPr>
      <w:r w:rsidRPr="001D4682">
        <w:rPr>
          <w:rFonts w:asciiTheme="majorHAnsi" w:hAnsiTheme="majorHAnsi" w:cstheme="majorHAnsi"/>
          <w:iCs/>
          <w:color w:val="000000" w:themeColor="text1"/>
        </w:rPr>
        <w:t>Тетраэдр можно рассматривать как упрощённую модель пирамиды видимости или её части. Задача сводится к определению, попадает ли центр ограничивающего прямоугольника (bounding box) объекта или его вершины в пирамиду видимости. Если хотя бы одна вершина объекта принадлежит пирамиде — объект считается видимым. Если все вершины находятся снаружи — объект не отрисовывается.</w:t>
      </w:r>
    </w:p>
    <w:p w14:paraId="55362B88" w14:textId="77777777" w:rsidR="001D4682" w:rsidRPr="001D4682" w:rsidRDefault="001D4682" w:rsidP="001D4682">
      <w:pPr>
        <w:spacing w:before="120" w:line="360" w:lineRule="auto"/>
        <w:rPr>
          <w:rFonts w:asciiTheme="majorHAnsi" w:hAnsiTheme="majorHAnsi" w:cstheme="majorHAnsi"/>
          <w:iCs/>
          <w:color w:val="000000" w:themeColor="text1"/>
        </w:rPr>
      </w:pPr>
      <w:r w:rsidRPr="001D4682">
        <w:rPr>
          <w:rFonts w:asciiTheme="majorHAnsi" w:hAnsiTheme="majorHAnsi" w:cstheme="majorHAnsi"/>
          <w:b/>
          <w:bCs/>
          <w:iCs/>
          <w:color w:val="000000" w:themeColor="text1"/>
        </w:rPr>
        <w:t>Практическое применение:</w:t>
      </w:r>
    </w:p>
    <w:p w14:paraId="1A30F047" w14:textId="77777777" w:rsidR="001D4682" w:rsidRPr="001D4682" w:rsidRDefault="001D4682" w:rsidP="001C361A">
      <w:pPr>
        <w:numPr>
          <w:ilvl w:val="0"/>
          <w:numId w:val="17"/>
        </w:numPr>
        <w:spacing w:line="360" w:lineRule="auto"/>
        <w:rPr>
          <w:rFonts w:asciiTheme="majorHAnsi" w:hAnsiTheme="majorHAnsi" w:cstheme="majorHAnsi"/>
          <w:iCs/>
          <w:color w:val="000000" w:themeColor="text1"/>
          <w:lang w:val="en-US"/>
        </w:rPr>
      </w:pPr>
      <w:r w:rsidRPr="001D4682">
        <w:rPr>
          <w:rFonts w:asciiTheme="majorHAnsi" w:hAnsiTheme="majorHAnsi" w:cstheme="majorHAnsi"/>
          <w:iCs/>
          <w:color w:val="000000" w:themeColor="text1"/>
        </w:rPr>
        <w:t>В</w:t>
      </w:r>
      <w:r w:rsidRPr="001D4682">
        <w:rPr>
          <w:rFonts w:asciiTheme="majorHAnsi" w:hAnsiTheme="majorHAnsi" w:cstheme="majorHAnsi"/>
          <w:iCs/>
          <w:color w:val="000000" w:themeColor="text1"/>
          <w:lang w:val="en-US"/>
        </w:rPr>
        <w:t xml:space="preserve"> </w:t>
      </w:r>
      <w:r w:rsidRPr="001D4682">
        <w:rPr>
          <w:rFonts w:asciiTheme="majorHAnsi" w:hAnsiTheme="majorHAnsi" w:cstheme="majorHAnsi"/>
          <w:iCs/>
          <w:color w:val="000000" w:themeColor="text1"/>
        </w:rPr>
        <w:t>игровых</w:t>
      </w:r>
      <w:r w:rsidRPr="001D4682">
        <w:rPr>
          <w:rFonts w:asciiTheme="majorHAnsi" w:hAnsiTheme="majorHAnsi" w:cstheme="majorHAnsi"/>
          <w:iCs/>
          <w:color w:val="000000" w:themeColor="text1"/>
          <w:lang w:val="en-US"/>
        </w:rPr>
        <w:t xml:space="preserve"> </w:t>
      </w:r>
      <w:r w:rsidRPr="001D4682">
        <w:rPr>
          <w:rFonts w:asciiTheme="majorHAnsi" w:hAnsiTheme="majorHAnsi" w:cstheme="majorHAnsi"/>
          <w:iCs/>
          <w:color w:val="000000" w:themeColor="text1"/>
        </w:rPr>
        <w:t>движках</w:t>
      </w:r>
      <w:r w:rsidRPr="001D4682">
        <w:rPr>
          <w:rFonts w:asciiTheme="majorHAnsi" w:hAnsiTheme="majorHAnsi" w:cstheme="majorHAnsi"/>
          <w:iCs/>
          <w:color w:val="000000" w:themeColor="text1"/>
          <w:lang w:val="en-US"/>
        </w:rPr>
        <w:t xml:space="preserve"> (Unity, Unreal Engine)</w:t>
      </w:r>
    </w:p>
    <w:p w14:paraId="627E8E89" w14:textId="77777777" w:rsidR="001D4682" w:rsidRPr="001D4682" w:rsidRDefault="001D4682" w:rsidP="001C361A">
      <w:pPr>
        <w:numPr>
          <w:ilvl w:val="0"/>
          <w:numId w:val="17"/>
        </w:numPr>
        <w:spacing w:line="360" w:lineRule="auto"/>
        <w:rPr>
          <w:rFonts w:asciiTheme="majorHAnsi" w:hAnsiTheme="majorHAnsi" w:cstheme="majorHAnsi"/>
          <w:iCs/>
          <w:color w:val="000000" w:themeColor="text1"/>
        </w:rPr>
      </w:pPr>
      <w:r w:rsidRPr="001D4682">
        <w:rPr>
          <w:rFonts w:asciiTheme="majorHAnsi" w:hAnsiTheme="majorHAnsi" w:cstheme="majorHAnsi"/>
          <w:iCs/>
          <w:color w:val="000000" w:themeColor="text1"/>
        </w:rPr>
        <w:t>В системах виртуальной реальности</w:t>
      </w:r>
    </w:p>
    <w:p w14:paraId="2C2F0732" w14:textId="77777777" w:rsidR="001D4682" w:rsidRPr="001D4682" w:rsidRDefault="001D4682" w:rsidP="001C361A">
      <w:pPr>
        <w:numPr>
          <w:ilvl w:val="0"/>
          <w:numId w:val="17"/>
        </w:numPr>
        <w:spacing w:line="360" w:lineRule="auto"/>
        <w:rPr>
          <w:rFonts w:asciiTheme="majorHAnsi" w:hAnsiTheme="majorHAnsi" w:cstheme="majorHAnsi"/>
          <w:iCs/>
          <w:color w:val="000000" w:themeColor="text1"/>
        </w:rPr>
      </w:pPr>
      <w:r w:rsidRPr="001D4682">
        <w:rPr>
          <w:rFonts w:asciiTheme="majorHAnsi" w:hAnsiTheme="majorHAnsi" w:cstheme="majorHAnsi"/>
          <w:iCs/>
          <w:color w:val="000000" w:themeColor="text1"/>
        </w:rPr>
        <w:t>В геоинформационных системах для отображения 3D-карт</w:t>
      </w:r>
    </w:p>
    <w:p w14:paraId="2333D272" w14:textId="77777777" w:rsidR="001D4682" w:rsidRPr="001D4682" w:rsidRDefault="001D4682" w:rsidP="001D4682">
      <w:pPr>
        <w:rPr>
          <w:rFonts w:asciiTheme="majorHAnsi" w:hAnsiTheme="majorHAnsi" w:cstheme="majorHAnsi"/>
          <w:iCs/>
          <w:color w:val="000000" w:themeColor="text1"/>
        </w:rPr>
      </w:pPr>
      <w:r w:rsidRPr="001D4682">
        <w:rPr>
          <w:rFonts w:asciiTheme="majorHAnsi" w:hAnsiTheme="majorHAnsi" w:cstheme="majorHAnsi"/>
          <w:b/>
          <w:bCs/>
          <w:iCs/>
          <w:color w:val="000000" w:themeColor="text1"/>
        </w:rPr>
        <w:t>Методы проверки принадлежности точки к тетраэдру,</w:t>
      </w:r>
      <w:r w:rsidRPr="001D4682">
        <w:rPr>
          <w:rFonts w:asciiTheme="majorHAnsi" w:hAnsiTheme="majorHAnsi" w:cstheme="majorHAnsi"/>
          <w:iCs/>
          <w:color w:val="000000" w:themeColor="text1"/>
        </w:rPr>
        <w:t> рассмотренные в работе, могут быть адаптированы для эффективного определения видимости объектов, что позволяет значительно сократить количество отрисовываемых полигонов и повысить частоту кадров.</w:t>
      </w:r>
    </w:p>
    <w:p w14:paraId="65898B91" w14:textId="675DE69B" w:rsidR="00126522" w:rsidRPr="001D4682" w:rsidRDefault="00126522" w:rsidP="001D4682">
      <w:pPr>
        <w:rPr>
          <w:rFonts w:asciiTheme="majorHAnsi" w:hAnsiTheme="majorHAnsi" w:cstheme="majorHAnsi"/>
          <w:iCs/>
          <w:color w:val="00B050"/>
        </w:rPr>
      </w:pPr>
    </w:p>
    <w:p w14:paraId="58574A65" w14:textId="77777777" w:rsidR="001D4682" w:rsidRDefault="001D4682">
      <w:pPr>
        <w:spacing w:after="200" w:line="276" w:lineRule="auto"/>
        <w:rPr>
          <w:rFonts w:asciiTheme="majorHAnsi" w:eastAsiaTheme="majorEastAsia" w:hAnsiTheme="majorHAnsi" w:cstheme="majorHAnsi"/>
          <w:b/>
          <w:bCs/>
          <w:color w:val="365F91" w:themeColor="accent1" w:themeShade="BF"/>
          <w:sz w:val="28"/>
          <w:szCs w:val="28"/>
        </w:rPr>
      </w:pPr>
      <w:r>
        <w:rPr>
          <w:rFonts w:cstheme="majorHAnsi"/>
        </w:rPr>
        <w:br w:type="page"/>
      </w:r>
    </w:p>
    <w:p w14:paraId="65898B92" w14:textId="1B9C5AE2" w:rsidR="00562DCE" w:rsidRPr="003D013C" w:rsidRDefault="00562DCE" w:rsidP="009930E7">
      <w:pPr>
        <w:pStyle w:val="1"/>
        <w:rPr>
          <w:rFonts w:cstheme="majorHAnsi"/>
        </w:rPr>
      </w:pPr>
      <w:r w:rsidRPr="003D013C">
        <w:rPr>
          <w:rFonts w:cstheme="majorHAnsi"/>
        </w:rPr>
        <w:lastRenderedPageBreak/>
        <w:t>7. Визуализация результатов</w:t>
      </w:r>
    </w:p>
    <w:p w14:paraId="15BDABC6" w14:textId="0C4A5B47" w:rsidR="00BE2696" w:rsidRPr="001D4682" w:rsidRDefault="004717E4" w:rsidP="001D4682">
      <w:pPr>
        <w:pStyle w:val="affa"/>
        <w:spacing w:before="0" w:beforeAutospacing="0" w:after="0" w:afterAutospacing="0"/>
        <w:rPr>
          <w:rFonts w:asciiTheme="majorHAnsi" w:eastAsiaTheme="minorEastAsia" w:hAnsiTheme="majorHAnsi" w:cstheme="majorHAnsi"/>
          <w:sz w:val="22"/>
          <w:szCs w:val="22"/>
          <w:lang w:eastAsia="en-US"/>
        </w:rPr>
      </w:pPr>
      <w:r>
        <w:rPr>
          <w:rFonts w:asciiTheme="majorHAnsi" w:eastAsiaTheme="minorEastAsia" w:hAnsiTheme="majorHAnsi" w:cstheme="majorHAnsi"/>
          <w:sz w:val="22"/>
          <w:szCs w:val="22"/>
          <w:lang w:eastAsia="en-US"/>
        </w:rPr>
        <w:t xml:space="preserve">Визуализируем </w:t>
      </w:r>
      <w:r w:rsidR="00D75BBB">
        <w:rPr>
          <w:rFonts w:asciiTheme="majorHAnsi" w:eastAsiaTheme="minorEastAsia" w:hAnsiTheme="majorHAnsi" w:cstheme="majorHAnsi"/>
          <w:sz w:val="22"/>
          <w:szCs w:val="22"/>
          <w:lang w:eastAsia="en-US"/>
        </w:rPr>
        <w:t xml:space="preserve">пирамиду и тестовые точки используя </w:t>
      </w:r>
      <w:r w:rsidR="00195B93">
        <w:rPr>
          <w:rFonts w:asciiTheme="majorHAnsi" w:eastAsiaTheme="minorEastAsia" w:hAnsiTheme="majorHAnsi" w:cstheme="majorHAnsi"/>
          <w:sz w:val="22"/>
          <w:szCs w:val="22"/>
          <w:lang w:val="en-US" w:eastAsia="en-US"/>
        </w:rPr>
        <w:t>Python</w:t>
      </w:r>
      <w:r w:rsidR="00D75BBB" w:rsidRPr="00D75BBB">
        <w:rPr>
          <w:rFonts w:asciiTheme="majorHAnsi" w:eastAsiaTheme="minorEastAsia" w:hAnsiTheme="majorHAnsi" w:cstheme="majorHAnsi"/>
          <w:sz w:val="22"/>
          <w:szCs w:val="22"/>
          <w:lang w:eastAsia="en-US"/>
        </w:rPr>
        <w:t>:</w:t>
      </w:r>
    </w:p>
    <w:p w14:paraId="65898B97" w14:textId="77777777" w:rsidR="00A75349" w:rsidRPr="003D013C" w:rsidRDefault="00A75349">
      <w:pPr>
        <w:rPr>
          <w:rFonts w:asciiTheme="majorHAnsi" w:hAnsiTheme="majorHAnsi" w:cstheme="majorHAnsi"/>
        </w:rPr>
      </w:pPr>
    </w:p>
    <w:p w14:paraId="65898B98" w14:textId="0BAB1878" w:rsidR="008334B1" w:rsidRPr="003E268A" w:rsidRDefault="00D75BBB" w:rsidP="00D75BBB">
      <w:pPr>
        <w:rPr>
          <w:rFonts w:asciiTheme="majorHAnsi" w:hAnsiTheme="majorHAnsi" w:cstheme="majorHAnsi"/>
        </w:rPr>
      </w:pPr>
      <w:r w:rsidRPr="003E268A">
        <w:rPr>
          <w:rFonts w:asciiTheme="majorHAnsi" w:hAnsiTheme="majorHAnsi" w:cstheme="majorHAnsi"/>
        </w:rPr>
        <w:t>Схема для метода проверки 1(Метод объемов):</w:t>
      </w:r>
    </w:p>
    <w:p w14:paraId="623FD2E3" w14:textId="77777777" w:rsidR="003E268A" w:rsidRPr="00D75BBB" w:rsidRDefault="003E268A" w:rsidP="00D75BBB"/>
    <w:p w14:paraId="2BDCFD6B" w14:textId="27CDEAAC" w:rsidR="007A165E" w:rsidRDefault="001F5266" w:rsidP="001D4682">
      <w:pPr>
        <w:jc w:val="center"/>
      </w:pPr>
      <w:r>
        <w:rPr>
          <w:noProof/>
        </w:rPr>
        <w:drawing>
          <wp:inline distT="0" distB="0" distL="0" distR="0" wp14:anchorId="6D3EB6FC" wp14:editId="5CA9DC46">
            <wp:extent cx="6691630" cy="6796405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111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679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F01DC" w14:textId="77777777" w:rsidR="007B6D39" w:rsidRDefault="007B6D39" w:rsidP="00214F5B">
      <w:pPr>
        <w:jc w:val="center"/>
      </w:pPr>
    </w:p>
    <w:p w14:paraId="0BC9AFF2" w14:textId="77777777" w:rsidR="001D4682" w:rsidRDefault="001D4682">
      <w:pPr>
        <w:spacing w:after="200" w:line="276" w:lineRule="auto"/>
      </w:pPr>
      <w:r>
        <w:br w:type="page"/>
      </w:r>
    </w:p>
    <w:p w14:paraId="6F9D0F6B" w14:textId="536F951B" w:rsidR="00BE2696" w:rsidRPr="003E268A" w:rsidRDefault="007B6D39" w:rsidP="007B6D39">
      <w:pPr>
        <w:rPr>
          <w:rFonts w:asciiTheme="majorHAnsi" w:hAnsiTheme="majorHAnsi" w:cstheme="majorHAnsi"/>
        </w:rPr>
      </w:pPr>
      <w:r w:rsidRPr="003E268A">
        <w:rPr>
          <w:rFonts w:asciiTheme="majorHAnsi" w:hAnsiTheme="majorHAnsi" w:cstheme="majorHAnsi"/>
        </w:rPr>
        <w:lastRenderedPageBreak/>
        <w:t>Схема для метода проверки 2(Знаков смешанных произведений):</w:t>
      </w:r>
    </w:p>
    <w:p w14:paraId="503E9C81" w14:textId="77777777" w:rsidR="00BE2696" w:rsidRDefault="00BE2696" w:rsidP="007B6D39"/>
    <w:p w14:paraId="47AE449A" w14:textId="7AB7FD81" w:rsidR="007B6D39" w:rsidRPr="007B6D39" w:rsidRDefault="00195B93" w:rsidP="007B6D39">
      <w:r w:rsidRPr="00195B93">
        <w:rPr>
          <w:noProof/>
        </w:rPr>
        <w:drawing>
          <wp:inline distT="0" distB="0" distL="0" distR="0" wp14:anchorId="19EB8072" wp14:editId="6F2AB0E6">
            <wp:extent cx="6691630" cy="37547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5DC8D" w14:textId="77777777" w:rsidR="001D4682" w:rsidRDefault="001D4682">
      <w:pPr>
        <w:spacing w:after="200" w:line="276" w:lineRule="auto"/>
      </w:pPr>
      <w:r>
        <w:br w:type="page"/>
      </w:r>
    </w:p>
    <w:p w14:paraId="125D2D9E" w14:textId="77777777" w:rsidR="001D4682" w:rsidRPr="003E268A" w:rsidRDefault="00C47130" w:rsidP="00C47130">
      <w:pPr>
        <w:rPr>
          <w:rFonts w:asciiTheme="majorHAnsi" w:hAnsiTheme="majorHAnsi" w:cstheme="majorHAnsi"/>
          <w:noProof/>
        </w:rPr>
      </w:pPr>
      <w:r w:rsidRPr="003E268A">
        <w:rPr>
          <w:rFonts w:asciiTheme="majorHAnsi" w:hAnsiTheme="majorHAnsi" w:cstheme="majorHAnsi"/>
        </w:rPr>
        <w:lastRenderedPageBreak/>
        <w:t>Схема для метода проверки 3(Метод плоскостей):</w:t>
      </w:r>
      <w:r w:rsidR="007A165E" w:rsidRPr="003E268A">
        <w:rPr>
          <w:rFonts w:asciiTheme="majorHAnsi" w:hAnsiTheme="majorHAnsi" w:cstheme="majorHAnsi"/>
          <w:noProof/>
        </w:rPr>
        <w:t xml:space="preserve"> </w:t>
      </w:r>
    </w:p>
    <w:p w14:paraId="28C1189F" w14:textId="77777777" w:rsidR="001D4682" w:rsidRDefault="001D4682" w:rsidP="00C47130">
      <w:pPr>
        <w:rPr>
          <w:noProof/>
        </w:rPr>
      </w:pPr>
    </w:p>
    <w:p w14:paraId="51D4E4DA" w14:textId="1BABCC16" w:rsidR="00C47130" w:rsidRPr="00D75BBB" w:rsidRDefault="001F5266" w:rsidP="00C47130">
      <w:r>
        <w:rPr>
          <w:noProof/>
        </w:rPr>
        <w:drawing>
          <wp:inline distT="0" distB="0" distL="0" distR="0" wp14:anchorId="1957E827" wp14:editId="22C4E30F">
            <wp:extent cx="6691630" cy="381825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333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D11C0" w14:textId="494E29DF" w:rsidR="007B6D39" w:rsidRDefault="007B6D39" w:rsidP="001D4682"/>
    <w:p w14:paraId="66881416" w14:textId="77777777" w:rsidR="003E268A" w:rsidRDefault="003E268A">
      <w:pPr>
        <w:spacing w:after="200" w:line="276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 w:type="page"/>
      </w:r>
    </w:p>
    <w:p w14:paraId="6C6E4CE4" w14:textId="2E073BA6" w:rsidR="003E268A" w:rsidRDefault="003E268A" w:rsidP="003E268A">
      <w:pPr>
        <w:rPr>
          <w:rFonts w:asciiTheme="majorHAnsi" w:hAnsiTheme="majorHAnsi" w:cstheme="majorHAnsi"/>
          <w:noProof/>
        </w:rPr>
      </w:pPr>
      <w:r w:rsidRPr="003E268A">
        <w:rPr>
          <w:rFonts w:asciiTheme="majorHAnsi" w:hAnsiTheme="majorHAnsi" w:cstheme="majorHAnsi"/>
        </w:rPr>
        <w:lastRenderedPageBreak/>
        <w:t xml:space="preserve">Схема для метода проверки </w:t>
      </w:r>
      <w:r>
        <w:rPr>
          <w:rFonts w:asciiTheme="majorHAnsi" w:hAnsiTheme="majorHAnsi" w:cstheme="majorHAnsi"/>
        </w:rPr>
        <w:t>4</w:t>
      </w:r>
      <w:r w:rsidRPr="003E268A">
        <w:rPr>
          <w:rFonts w:asciiTheme="majorHAnsi" w:hAnsiTheme="majorHAnsi" w:cstheme="majorHAnsi"/>
        </w:rPr>
        <w:t>(Метод барицентрических координат):</w:t>
      </w:r>
      <w:r w:rsidRPr="003E268A">
        <w:rPr>
          <w:rFonts w:asciiTheme="majorHAnsi" w:hAnsiTheme="majorHAnsi" w:cstheme="majorHAnsi"/>
          <w:noProof/>
        </w:rPr>
        <w:t xml:space="preserve"> </w:t>
      </w:r>
    </w:p>
    <w:p w14:paraId="3D6DF0A6" w14:textId="77777777" w:rsidR="003E268A" w:rsidRDefault="003E268A" w:rsidP="003E268A">
      <w:pPr>
        <w:rPr>
          <w:rFonts w:asciiTheme="majorHAnsi" w:hAnsiTheme="majorHAnsi" w:cstheme="majorHAnsi"/>
          <w:noProof/>
        </w:rPr>
      </w:pPr>
    </w:p>
    <w:p w14:paraId="069F6239" w14:textId="12FF3176" w:rsidR="003E268A" w:rsidRPr="003E268A" w:rsidRDefault="003E268A" w:rsidP="003E268A">
      <w:pPr>
        <w:rPr>
          <w:rFonts w:asciiTheme="majorHAnsi" w:hAnsiTheme="majorHAnsi" w:cstheme="majorHAnsi"/>
          <w:noProof/>
        </w:rPr>
      </w:pPr>
      <w:r>
        <w:rPr>
          <w:rFonts w:asciiTheme="majorHAnsi" w:hAnsiTheme="majorHAnsi" w:cstheme="majorHAnsi"/>
          <w:noProof/>
        </w:rPr>
        <w:drawing>
          <wp:inline distT="0" distB="0" distL="0" distR="0" wp14:anchorId="6319290C" wp14:editId="5429B28C">
            <wp:extent cx="6691630" cy="3764280"/>
            <wp:effectExtent l="0" t="0" r="0" b="7620"/>
            <wp:docPr id="1853917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917564" name="Рисунок 185391756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2C8CD" w14:textId="77777777" w:rsidR="003E268A" w:rsidRPr="00C47130" w:rsidRDefault="003E268A" w:rsidP="001D4682"/>
    <w:sectPr w:rsidR="003E268A" w:rsidRPr="00C47130" w:rsidSect="00A34085">
      <w:pgSz w:w="12240" w:h="15840"/>
      <w:pgMar w:top="851" w:right="851" w:bottom="851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000001"/>
    <w:multiLevelType w:val="singleLevel"/>
    <w:tmpl w:val="00000001"/>
    <w:lvl w:ilvl="0">
      <w:start w:val="1"/>
      <w:numFmt w:val="bullet"/>
      <w:lvlText w:val="•"/>
      <w:lvlJc w:val="left"/>
      <w:rPr>
        <w:rFonts w:ascii="Courier New" w:eastAsia="Courier New" w:hAnsi="Courier New" w:cs="Courier New"/>
        <w:sz w:val="21"/>
        <w:szCs w:val="21"/>
      </w:rPr>
    </w:lvl>
  </w:abstractNum>
  <w:abstractNum w:abstractNumId="7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rPr>
        <w:rFonts w:ascii="Courier New" w:eastAsia="Courier New" w:hAnsi="Courier New" w:cs="Courier New"/>
        <w:sz w:val="21"/>
        <w:szCs w:val="21"/>
      </w:rPr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8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rPr>
        <w:rFonts w:ascii="Courier New" w:eastAsia="Courier New" w:hAnsi="Courier New" w:cs="Courier New"/>
        <w:sz w:val="21"/>
        <w:szCs w:val="21"/>
      </w:rPr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9" w15:restartNumberingAfterBreak="0">
    <w:nsid w:val="0E0057A5"/>
    <w:multiLevelType w:val="hybridMultilevel"/>
    <w:tmpl w:val="B60CA1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047063"/>
    <w:multiLevelType w:val="hybridMultilevel"/>
    <w:tmpl w:val="11983D9E"/>
    <w:lvl w:ilvl="0" w:tplc="CB005D04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2207E39"/>
    <w:multiLevelType w:val="hybridMultilevel"/>
    <w:tmpl w:val="08225D42"/>
    <w:lvl w:ilvl="0" w:tplc="0D1C3642">
      <w:start w:val="1"/>
      <w:numFmt w:val="decimal"/>
      <w:lvlText w:val="%1)"/>
      <w:lvlJc w:val="left"/>
      <w:pPr>
        <w:ind w:left="1068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2C382232"/>
    <w:multiLevelType w:val="hybridMultilevel"/>
    <w:tmpl w:val="041299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7D4DEE"/>
    <w:multiLevelType w:val="hybridMultilevel"/>
    <w:tmpl w:val="789C83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6070B9"/>
    <w:multiLevelType w:val="multilevel"/>
    <w:tmpl w:val="64DA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6C4FE1"/>
    <w:multiLevelType w:val="hybridMultilevel"/>
    <w:tmpl w:val="23A844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E9346B"/>
    <w:multiLevelType w:val="hybridMultilevel"/>
    <w:tmpl w:val="2DB6E33E"/>
    <w:lvl w:ilvl="0" w:tplc="961C573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9872315">
    <w:abstractNumId w:val="5"/>
  </w:num>
  <w:num w:numId="2" w16cid:durableId="644822473">
    <w:abstractNumId w:val="3"/>
  </w:num>
  <w:num w:numId="3" w16cid:durableId="662048146">
    <w:abstractNumId w:val="2"/>
  </w:num>
  <w:num w:numId="4" w16cid:durableId="1547596995">
    <w:abstractNumId w:val="4"/>
  </w:num>
  <w:num w:numId="5" w16cid:durableId="509951784">
    <w:abstractNumId w:val="1"/>
  </w:num>
  <w:num w:numId="6" w16cid:durableId="83428328">
    <w:abstractNumId w:val="0"/>
  </w:num>
  <w:num w:numId="7" w16cid:durableId="2018269155">
    <w:abstractNumId w:val="16"/>
  </w:num>
  <w:num w:numId="8" w16cid:durableId="994140825">
    <w:abstractNumId w:val="12"/>
  </w:num>
  <w:num w:numId="9" w16cid:durableId="317340992">
    <w:abstractNumId w:val="15"/>
  </w:num>
  <w:num w:numId="10" w16cid:durableId="1372458353">
    <w:abstractNumId w:val="10"/>
  </w:num>
  <w:num w:numId="11" w16cid:durableId="1182282372">
    <w:abstractNumId w:val="11"/>
  </w:num>
  <w:num w:numId="12" w16cid:durableId="1114597834">
    <w:abstractNumId w:val="6"/>
  </w:num>
  <w:num w:numId="13" w16cid:durableId="853420092">
    <w:abstractNumId w:val="7"/>
  </w:num>
  <w:num w:numId="14" w16cid:durableId="842940337">
    <w:abstractNumId w:val="8"/>
  </w:num>
  <w:num w:numId="15" w16cid:durableId="146090165">
    <w:abstractNumId w:val="13"/>
  </w:num>
  <w:num w:numId="16" w16cid:durableId="1709065180">
    <w:abstractNumId w:val="9"/>
  </w:num>
  <w:num w:numId="17" w16cid:durableId="192303750">
    <w:abstractNumId w:val="1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02F01"/>
    <w:rsid w:val="000135E3"/>
    <w:rsid w:val="000307F5"/>
    <w:rsid w:val="00034616"/>
    <w:rsid w:val="00050D72"/>
    <w:rsid w:val="0006063C"/>
    <w:rsid w:val="00060DD8"/>
    <w:rsid w:val="000634A6"/>
    <w:rsid w:val="00070293"/>
    <w:rsid w:val="00072906"/>
    <w:rsid w:val="0007354E"/>
    <w:rsid w:val="000C0EF6"/>
    <w:rsid w:val="000C1844"/>
    <w:rsid w:val="000D389B"/>
    <w:rsid w:val="000D484F"/>
    <w:rsid w:val="000D4DC4"/>
    <w:rsid w:val="000D77E7"/>
    <w:rsid w:val="00102186"/>
    <w:rsid w:val="00110E29"/>
    <w:rsid w:val="00112F50"/>
    <w:rsid w:val="001152B4"/>
    <w:rsid w:val="0011556A"/>
    <w:rsid w:val="00126522"/>
    <w:rsid w:val="0013067A"/>
    <w:rsid w:val="001317D7"/>
    <w:rsid w:val="0015074B"/>
    <w:rsid w:val="0016424A"/>
    <w:rsid w:val="00172450"/>
    <w:rsid w:val="00176C7A"/>
    <w:rsid w:val="0018073E"/>
    <w:rsid w:val="0018294F"/>
    <w:rsid w:val="00193829"/>
    <w:rsid w:val="00193C94"/>
    <w:rsid w:val="00195B93"/>
    <w:rsid w:val="001A3DFF"/>
    <w:rsid w:val="001B5149"/>
    <w:rsid w:val="001C361A"/>
    <w:rsid w:val="001D3BC8"/>
    <w:rsid w:val="001D4682"/>
    <w:rsid w:val="001E7A50"/>
    <w:rsid w:val="001F5266"/>
    <w:rsid w:val="002041CA"/>
    <w:rsid w:val="00212892"/>
    <w:rsid w:val="00214F5B"/>
    <w:rsid w:val="00251197"/>
    <w:rsid w:val="00252A32"/>
    <w:rsid w:val="002571ED"/>
    <w:rsid w:val="002729D5"/>
    <w:rsid w:val="0029639D"/>
    <w:rsid w:val="002B1483"/>
    <w:rsid w:val="002B329B"/>
    <w:rsid w:val="002C19FC"/>
    <w:rsid w:val="002C6A2A"/>
    <w:rsid w:val="002D1C79"/>
    <w:rsid w:val="002D72B3"/>
    <w:rsid w:val="002E0E1B"/>
    <w:rsid w:val="002E0FD4"/>
    <w:rsid w:val="002E6AD1"/>
    <w:rsid w:val="002F09E5"/>
    <w:rsid w:val="002F7D9F"/>
    <w:rsid w:val="0030041D"/>
    <w:rsid w:val="00301694"/>
    <w:rsid w:val="00313049"/>
    <w:rsid w:val="00326F90"/>
    <w:rsid w:val="00353330"/>
    <w:rsid w:val="003575CD"/>
    <w:rsid w:val="00357DEB"/>
    <w:rsid w:val="00364747"/>
    <w:rsid w:val="00384E37"/>
    <w:rsid w:val="003A2872"/>
    <w:rsid w:val="003A3878"/>
    <w:rsid w:val="003A629E"/>
    <w:rsid w:val="003B3288"/>
    <w:rsid w:val="003D013C"/>
    <w:rsid w:val="003E268A"/>
    <w:rsid w:val="003E2F66"/>
    <w:rsid w:val="003F2BD0"/>
    <w:rsid w:val="00401216"/>
    <w:rsid w:val="00411895"/>
    <w:rsid w:val="00414AB1"/>
    <w:rsid w:val="00414B37"/>
    <w:rsid w:val="00423CCF"/>
    <w:rsid w:val="00434A2D"/>
    <w:rsid w:val="00450924"/>
    <w:rsid w:val="004509D3"/>
    <w:rsid w:val="004717E4"/>
    <w:rsid w:val="00476759"/>
    <w:rsid w:val="004800F8"/>
    <w:rsid w:val="004B672E"/>
    <w:rsid w:val="004C6F1D"/>
    <w:rsid w:val="004E4DB4"/>
    <w:rsid w:val="004F534E"/>
    <w:rsid w:val="0052023E"/>
    <w:rsid w:val="00535AA5"/>
    <w:rsid w:val="00540E31"/>
    <w:rsid w:val="00541EDC"/>
    <w:rsid w:val="00547CE6"/>
    <w:rsid w:val="00562DCE"/>
    <w:rsid w:val="00577B99"/>
    <w:rsid w:val="00592A8C"/>
    <w:rsid w:val="005953AB"/>
    <w:rsid w:val="005954C8"/>
    <w:rsid w:val="005D010F"/>
    <w:rsid w:val="005D10C4"/>
    <w:rsid w:val="005D10C5"/>
    <w:rsid w:val="005E3FBA"/>
    <w:rsid w:val="00601D3B"/>
    <w:rsid w:val="006056F6"/>
    <w:rsid w:val="00606F03"/>
    <w:rsid w:val="00612625"/>
    <w:rsid w:val="00634A3D"/>
    <w:rsid w:val="00653D59"/>
    <w:rsid w:val="00655C45"/>
    <w:rsid w:val="00660D2B"/>
    <w:rsid w:val="00693DFF"/>
    <w:rsid w:val="0070118A"/>
    <w:rsid w:val="00705EA7"/>
    <w:rsid w:val="0073153D"/>
    <w:rsid w:val="007328A3"/>
    <w:rsid w:val="00750ECC"/>
    <w:rsid w:val="00760E89"/>
    <w:rsid w:val="00772BB6"/>
    <w:rsid w:val="007943FD"/>
    <w:rsid w:val="00794D7A"/>
    <w:rsid w:val="00795DF8"/>
    <w:rsid w:val="007A165E"/>
    <w:rsid w:val="007A6864"/>
    <w:rsid w:val="007A717D"/>
    <w:rsid w:val="007B6D39"/>
    <w:rsid w:val="007C08E4"/>
    <w:rsid w:val="007C17D9"/>
    <w:rsid w:val="007D6057"/>
    <w:rsid w:val="007F7485"/>
    <w:rsid w:val="00807DF7"/>
    <w:rsid w:val="008334B1"/>
    <w:rsid w:val="008403D6"/>
    <w:rsid w:val="00853414"/>
    <w:rsid w:val="008543C2"/>
    <w:rsid w:val="00854AAA"/>
    <w:rsid w:val="00864E39"/>
    <w:rsid w:val="00872045"/>
    <w:rsid w:val="00883E37"/>
    <w:rsid w:val="008853DA"/>
    <w:rsid w:val="0088716A"/>
    <w:rsid w:val="00897E96"/>
    <w:rsid w:val="008C7A0A"/>
    <w:rsid w:val="00904EDE"/>
    <w:rsid w:val="00910F41"/>
    <w:rsid w:val="0092586C"/>
    <w:rsid w:val="00935184"/>
    <w:rsid w:val="009576A6"/>
    <w:rsid w:val="00960A16"/>
    <w:rsid w:val="009632C7"/>
    <w:rsid w:val="00964C28"/>
    <w:rsid w:val="00975641"/>
    <w:rsid w:val="009823A2"/>
    <w:rsid w:val="00990498"/>
    <w:rsid w:val="009930E7"/>
    <w:rsid w:val="009A2597"/>
    <w:rsid w:val="009A50D7"/>
    <w:rsid w:val="009A5248"/>
    <w:rsid w:val="009C1F2B"/>
    <w:rsid w:val="009C2A34"/>
    <w:rsid w:val="009C429D"/>
    <w:rsid w:val="009E2F29"/>
    <w:rsid w:val="009E4F8E"/>
    <w:rsid w:val="009E6F3A"/>
    <w:rsid w:val="009F40A4"/>
    <w:rsid w:val="00A34085"/>
    <w:rsid w:val="00A4255D"/>
    <w:rsid w:val="00A430E3"/>
    <w:rsid w:val="00A75349"/>
    <w:rsid w:val="00A826AC"/>
    <w:rsid w:val="00A91187"/>
    <w:rsid w:val="00A94D71"/>
    <w:rsid w:val="00AA1D8D"/>
    <w:rsid w:val="00AB3F1C"/>
    <w:rsid w:val="00AB4CE0"/>
    <w:rsid w:val="00AE09B0"/>
    <w:rsid w:val="00AE0C0C"/>
    <w:rsid w:val="00AE7618"/>
    <w:rsid w:val="00B00582"/>
    <w:rsid w:val="00B01983"/>
    <w:rsid w:val="00B33C4A"/>
    <w:rsid w:val="00B34115"/>
    <w:rsid w:val="00B47730"/>
    <w:rsid w:val="00B50C7D"/>
    <w:rsid w:val="00BB6FE1"/>
    <w:rsid w:val="00BD7C91"/>
    <w:rsid w:val="00BE2696"/>
    <w:rsid w:val="00BE35AD"/>
    <w:rsid w:val="00BF4479"/>
    <w:rsid w:val="00C05BD8"/>
    <w:rsid w:val="00C126FC"/>
    <w:rsid w:val="00C210BC"/>
    <w:rsid w:val="00C46CE1"/>
    <w:rsid w:val="00C47130"/>
    <w:rsid w:val="00C70CE6"/>
    <w:rsid w:val="00C840D5"/>
    <w:rsid w:val="00C859EA"/>
    <w:rsid w:val="00C9437B"/>
    <w:rsid w:val="00CA14C3"/>
    <w:rsid w:val="00CB0664"/>
    <w:rsid w:val="00CB2A14"/>
    <w:rsid w:val="00CB2FBA"/>
    <w:rsid w:val="00CB5B9F"/>
    <w:rsid w:val="00CC5CB0"/>
    <w:rsid w:val="00CD18CE"/>
    <w:rsid w:val="00CE299E"/>
    <w:rsid w:val="00D214CE"/>
    <w:rsid w:val="00D3661B"/>
    <w:rsid w:val="00D367F6"/>
    <w:rsid w:val="00D412AE"/>
    <w:rsid w:val="00D42656"/>
    <w:rsid w:val="00D43A15"/>
    <w:rsid w:val="00D645EE"/>
    <w:rsid w:val="00D74AFF"/>
    <w:rsid w:val="00D75BBB"/>
    <w:rsid w:val="00D77BCB"/>
    <w:rsid w:val="00D814CF"/>
    <w:rsid w:val="00D94611"/>
    <w:rsid w:val="00D97071"/>
    <w:rsid w:val="00DA275D"/>
    <w:rsid w:val="00DA3517"/>
    <w:rsid w:val="00DB63F8"/>
    <w:rsid w:val="00DE67EF"/>
    <w:rsid w:val="00DF385A"/>
    <w:rsid w:val="00E06D17"/>
    <w:rsid w:val="00E21C0A"/>
    <w:rsid w:val="00E4177E"/>
    <w:rsid w:val="00E4447D"/>
    <w:rsid w:val="00E50609"/>
    <w:rsid w:val="00E600DB"/>
    <w:rsid w:val="00E86674"/>
    <w:rsid w:val="00E976BF"/>
    <w:rsid w:val="00EB4856"/>
    <w:rsid w:val="00ED3325"/>
    <w:rsid w:val="00F35608"/>
    <w:rsid w:val="00F45040"/>
    <w:rsid w:val="00F5283D"/>
    <w:rsid w:val="00F6227B"/>
    <w:rsid w:val="00F71166"/>
    <w:rsid w:val="00F81481"/>
    <w:rsid w:val="00F8690A"/>
    <w:rsid w:val="00F95DD3"/>
    <w:rsid w:val="00FA1651"/>
    <w:rsid w:val="00FB778C"/>
    <w:rsid w:val="00FC693F"/>
    <w:rsid w:val="00FD7909"/>
    <w:rsid w:val="00FD7956"/>
    <w:rsid w:val="00FE0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898B16"/>
  <w14:defaultImageDpi w14:val="300"/>
  <w15:docId w15:val="{E2EAD4AD-E354-4FA2-831A-00509B774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7B6D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F81481"/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F81481"/>
    <w:rPr>
      <w:rFonts w:ascii="Tahoma" w:hAnsi="Tahoma" w:cs="Tahoma"/>
      <w:sz w:val="16"/>
      <w:szCs w:val="16"/>
    </w:rPr>
  </w:style>
  <w:style w:type="paragraph" w:styleId="affa">
    <w:name w:val="Normal (Web)"/>
    <w:basedOn w:val="a1"/>
    <w:uiPriority w:val="99"/>
    <w:semiHidden/>
    <w:unhideWhenUsed/>
    <w:rsid w:val="009823A2"/>
    <w:pPr>
      <w:spacing w:before="100" w:beforeAutospacing="1" w:after="100" w:afterAutospacing="1"/>
    </w:pPr>
  </w:style>
  <w:style w:type="paragraph" w:customStyle="1" w:styleId="Compact">
    <w:name w:val="Compact"/>
    <w:basedOn w:val="af"/>
    <w:uiPriority w:val="99"/>
    <w:qFormat/>
    <w:rsid w:val="00E4177E"/>
    <w:pPr>
      <w:spacing w:before="36" w:after="36"/>
    </w:pPr>
    <w:rPr>
      <w:rFonts w:eastAsiaTheme="minorHAnsi"/>
    </w:rPr>
  </w:style>
  <w:style w:type="character" w:styleId="affb">
    <w:name w:val="Placeholder Text"/>
    <w:basedOn w:val="a2"/>
    <w:uiPriority w:val="99"/>
    <w:semiHidden/>
    <w:rsid w:val="0088716A"/>
    <w:rPr>
      <w:color w:val="666666"/>
    </w:rPr>
  </w:style>
  <w:style w:type="paragraph" w:styleId="HTML">
    <w:name w:val="HTML Preformatted"/>
    <w:basedOn w:val="a1"/>
    <w:link w:val="HTML0"/>
    <w:uiPriority w:val="99"/>
    <w:semiHidden/>
    <w:unhideWhenUsed/>
    <w:rsid w:val="00414A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414AB1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cm-keyword">
    <w:name w:val="cm-keyword"/>
    <w:basedOn w:val="a2"/>
    <w:rsid w:val="00414AB1"/>
  </w:style>
  <w:style w:type="character" w:customStyle="1" w:styleId="cm-variable">
    <w:name w:val="cm-variable"/>
    <w:basedOn w:val="a2"/>
    <w:rsid w:val="00414AB1"/>
  </w:style>
  <w:style w:type="character" w:customStyle="1" w:styleId="cm-def">
    <w:name w:val="cm-def"/>
    <w:basedOn w:val="a2"/>
    <w:rsid w:val="00414AB1"/>
  </w:style>
  <w:style w:type="character" w:customStyle="1" w:styleId="cm-string">
    <w:name w:val="cm-string"/>
    <w:basedOn w:val="a2"/>
    <w:rsid w:val="00414AB1"/>
  </w:style>
  <w:style w:type="character" w:customStyle="1" w:styleId="cm-property">
    <w:name w:val="cm-property"/>
    <w:basedOn w:val="a2"/>
    <w:rsid w:val="00414AB1"/>
  </w:style>
  <w:style w:type="character" w:customStyle="1" w:styleId="cm-operator">
    <w:name w:val="cm-operator"/>
    <w:basedOn w:val="a2"/>
    <w:rsid w:val="00414AB1"/>
  </w:style>
  <w:style w:type="character" w:customStyle="1" w:styleId="cm-comment">
    <w:name w:val="cm-comment"/>
    <w:basedOn w:val="a2"/>
    <w:rsid w:val="00414AB1"/>
  </w:style>
  <w:style w:type="character" w:customStyle="1" w:styleId="cm-number">
    <w:name w:val="cm-number"/>
    <w:basedOn w:val="a2"/>
    <w:rsid w:val="00414AB1"/>
  </w:style>
  <w:style w:type="character" w:customStyle="1" w:styleId="cm-builtin">
    <w:name w:val="cm-builtin"/>
    <w:basedOn w:val="a2"/>
    <w:rsid w:val="00414A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1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46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5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46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4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9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11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74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8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4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9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28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9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8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69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84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4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24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8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94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631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9ABE0F9-E61C-405B-BE27-75BDBF619B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3102</Words>
  <Characters>17687</Characters>
  <Application>Microsoft Office Word</Application>
  <DocSecurity>0</DocSecurity>
  <Lines>147</Lines>
  <Paragraphs>41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20748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Даниил Валиуллин</cp:lastModifiedBy>
  <cp:revision>3</cp:revision>
  <cp:lastPrinted>2025-09-08T10:25:00Z</cp:lastPrinted>
  <dcterms:created xsi:type="dcterms:W3CDTF">2026-04-07T11:22:00Z</dcterms:created>
  <dcterms:modified xsi:type="dcterms:W3CDTF">2026-04-07T11:22:00Z</dcterms:modified>
</cp:coreProperties>
</file>